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216585118"/>
        <w:docPartObj>
          <w:docPartGallery w:val="Cover Pages"/>
          <w:docPartUnique/>
        </w:docPartObj>
      </w:sdtPr>
      <w:sdtEndPr>
        <w:rPr>
          <w:iCs/>
        </w:rPr>
      </w:sdtEndPr>
      <w:sdtContent>
        <w:p w14:paraId="3FEDF050" w14:textId="0F24F751" w:rsidR="009D3488" w:rsidRDefault="009D3488">
          <w:r>
            <w:rPr>
              <w:noProof/>
            </w:rPr>
            <mc:AlternateContent>
              <mc:Choice Requires="wpg">
                <w:drawing>
                  <wp:anchor distT="0" distB="0" distL="114300" distR="114300" simplePos="0" relativeHeight="251663360" behindDoc="0" locked="0" layoutInCell="1" allowOverlap="1" wp14:anchorId="2628F9DE" wp14:editId="0D067419">
                    <wp:simplePos x="0" y="0"/>
                    <wp:positionH relativeFrom="column">
                      <wp:posOffset>4476750</wp:posOffset>
                    </wp:positionH>
                    <wp:positionV relativeFrom="paragraph">
                      <wp:posOffset>-95250</wp:posOffset>
                    </wp:positionV>
                    <wp:extent cx="2377440" cy="776605"/>
                    <wp:effectExtent l="0" t="0" r="3810" b="23495"/>
                    <wp:wrapNone/>
                    <wp:docPr id="91" name="Group 91"/>
                    <wp:cNvGraphicFramePr/>
                    <a:graphic xmlns:a="http://schemas.openxmlformats.org/drawingml/2006/main">
                      <a:graphicData uri="http://schemas.microsoft.com/office/word/2010/wordprocessingGroup">
                        <wpg:wgp>
                          <wpg:cNvGrpSpPr/>
                          <wpg:grpSpPr>
                            <a:xfrm>
                              <a:off x="0" y="0"/>
                              <a:ext cx="2377440" cy="776605"/>
                              <a:chOff x="0" y="0"/>
                              <a:chExt cx="2377440" cy="776605"/>
                            </a:xfrm>
                          </wpg:grpSpPr>
                          <wps:wsp>
                            <wps:cNvPr id="92" name="Text Box 6"/>
                            <wps:cNvSpPr txBox="1">
                              <a:spLocks noChangeArrowheads="1"/>
                            </wps:cNvSpPr>
                            <wps:spPr bwMode="auto">
                              <a:xfrm>
                                <a:off x="0" y="123825"/>
                                <a:ext cx="1257935" cy="51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miter lim="800000"/>
                                    <a:headEnd/>
                                    <a:tailEnd/>
                                  </a14:hiddenLine>
                                </a:ext>
                              </a:extLst>
                            </wps:spPr>
                            <wps:txbx>
                              <w:txbxContent>
                                <w:p w14:paraId="0B171AA9" w14:textId="0D2F462F" w:rsidR="009D3488" w:rsidRDefault="009D3488">
                                  <w:pPr>
                                    <w:contextualSpacing/>
                                    <w:jc w:val="right"/>
                                    <w:rPr>
                                      <w:rFonts w:ascii="Calibri" w:hAnsi="Calibri"/>
                                      <w:b/>
                                      <w:color w:val="808080" w:themeColor="background1" w:themeShade="80"/>
                                      <w:sz w:val="32"/>
                                      <w:szCs w:val="32"/>
                                    </w:rPr>
                                  </w:pPr>
                                  <w:r>
                                    <w:rPr>
                                      <w:rFonts w:ascii="Calibri" w:hAnsi="Calibri"/>
                                      <w:b/>
                                      <w:color w:val="808080" w:themeColor="background1" w:themeShade="80"/>
                                      <w:sz w:val="32"/>
                                      <w:szCs w:val="32"/>
                                    </w:rPr>
                                    <w:t>Spring</w:t>
                                  </w:r>
                                </w:p>
                              </w:txbxContent>
                            </wps:txbx>
                            <wps:bodyPr rot="0" vert="horz" wrap="square" lIns="0" tIns="0" rIns="0" bIns="0" anchor="t" anchorCtr="0" upright="1">
                              <a:noAutofit/>
                            </wps:bodyPr>
                          </wps:wsp>
                          <wps:wsp>
                            <wps:cNvPr id="93" name="Text Box 7"/>
                            <wps:cNvSpPr txBox="1">
                              <a:spLocks noChangeArrowheads="1"/>
                            </wps:cNvSpPr>
                            <wps:spPr bwMode="auto">
                              <a:xfrm>
                                <a:off x="1381125" y="0"/>
                                <a:ext cx="996315" cy="756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4E7CA1" w14:textId="6DB500BD" w:rsidR="009D3488" w:rsidRDefault="009D3488">
                                  <w:pPr>
                                    <w:contextualSpacing/>
                                    <w:rPr>
                                      <w:rFonts w:asciiTheme="majorHAnsi" w:hAnsiTheme="majorHAnsi"/>
                                      <w:color w:val="8496B0" w:themeColor="text2" w:themeTint="99"/>
                                      <w:sz w:val="92"/>
                                      <w:szCs w:val="92"/>
                                    </w:rPr>
                                  </w:pPr>
                                  <w:r>
                                    <w:rPr>
                                      <w:rFonts w:asciiTheme="majorHAnsi" w:hAnsiTheme="majorHAnsi"/>
                                      <w:color w:val="8496B0" w:themeColor="text2" w:themeTint="99"/>
                                      <w:sz w:val="92"/>
                                      <w:szCs w:val="92"/>
                                    </w:rPr>
                                    <w:t>15</w:t>
                                  </w:r>
                                </w:p>
                              </w:txbxContent>
                            </wps:txbx>
                            <wps:bodyPr rot="0" vert="horz" wrap="square" lIns="0" tIns="0" rIns="0" bIns="0" anchor="t" anchorCtr="0" upright="1">
                              <a:noAutofit/>
                            </wps:bodyPr>
                          </wps:wsp>
                          <wps:wsp>
                            <wps:cNvPr id="101" name="AutoShape 8"/>
                            <wps:cNvCnPr>
                              <a:cxnSpLocks noChangeShapeType="1"/>
                            </wps:cNvCnPr>
                            <wps:spPr bwMode="auto">
                              <a:xfrm>
                                <a:off x="1333500" y="190500"/>
                                <a:ext cx="0" cy="586105"/>
                              </a:xfrm>
                              <a:prstGeom prst="straightConnector1">
                                <a:avLst/>
                              </a:prstGeom>
                              <a:noFill/>
                              <a:ln w="19050">
                                <a:solidFill>
                                  <a:srgbClr val="80808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2628F9DE" id="Group_x0020_91" o:spid="_x0000_s1026" style="position:absolute;left:0;text-align:left;margin-left:352.5pt;margin-top:-7.45pt;width:187.2pt;height:61.15pt;z-index:251663360" coordsize="2377440,77660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">
                    <v:shapetype id="_x0000_t202" coordsize="21600,21600" o:spt="202" path="m0,0l0,21600,21600,21600,21600,0xe">
                      <v:stroke joinstyle="miter"/>
                      <v:path gradientshapeok="t" o:connecttype="rect"/>
                    </v:shapetype>
                    <v:shape id="Text_x0020_Box_x0020_6" o:spid="_x0000_s1027" type="#_x0000_t202" style="position:absolute;top:123825;width:1257935;height:5175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xRsuxAAA&#10;ANsAAAAPAAAAZHJzL2Rvd25yZXYueG1sRI9BawIxFITvBf9DeEJvNauHtq5GEUuh0FN39eDtsXkm&#10;q5uXJUnXbX99Uyj0OMzMN8x6O7pODBRi61nBfFaAIG68btkoONSvD88gYkLW2HkmBV8UYbuZ3K2x&#10;1P7GHzRUyYgM4ViiAptSX0oZG0sO48z3xNk7++AwZRmM1AFvGe46uSiKR+mw5bxgsae9peZafToF&#10;l/ZoTlVdD09nm3Q08ft9Hl6Uup+OuxWIRGP6D/+137SC5QJ+v+QfID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tsUbLsQAAADbAAAADwAAAAAAAAAAAAAAAACXAgAAZHJzL2Rv&#10;d25yZXYueG1sUEsFBgAAAAAEAAQA9QAAAIgDAAAAAA==&#10;" filled="f" stroked="f" strokecolor="gray">
                      <v:textbox inset="0,0,0,0">
                        <w:txbxContent>
                          <w:p w14:paraId="0B171AA9" w14:textId="0D2F462F" w:rsidR="009D3488" w:rsidRDefault="009D3488">
                            <w:pPr>
                              <w:contextualSpacing/>
                              <w:jc w:val="right"/>
                              <w:rPr>
                                <w:rFonts w:ascii="Calibri" w:hAnsi="Calibri"/>
                                <w:b/>
                                <w:color w:val="808080" w:themeColor="background1" w:themeShade="80"/>
                                <w:sz w:val="32"/>
                                <w:szCs w:val="32"/>
                              </w:rPr>
                            </w:pPr>
                            <w:r>
                              <w:rPr>
                                <w:rFonts w:ascii="Calibri" w:hAnsi="Calibri"/>
                                <w:b/>
                                <w:color w:val="808080" w:themeColor="background1" w:themeShade="80"/>
                                <w:sz w:val="32"/>
                                <w:szCs w:val="32"/>
                              </w:rPr>
                              <w:t>Spring</w:t>
                            </w:r>
                          </w:p>
                        </w:txbxContent>
                      </v:textbox>
                    </v:shape>
                    <v:shape id="Text_x0020_Box_x0020_7" o:spid="_x0000_s1028" type="#_x0000_t202" style="position:absolute;left:1381125;width:996315;height:7569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OD+awwAA&#10;ANsAAAAPAAAAZHJzL2Rvd25yZXYueG1sRI9Ba8JAFITvBf/D8gre6qYKUlNXEVEQhGKMB4+v2Wey&#10;mH0bs6vGf98VCh6HmfmGmc47W4sbtd44VvA5SEAQF04bLhUc8vXHFwgfkDXWjknBgzzMZ723Kaba&#10;3Tmj2z6UIkLYp6igCqFJpfRFRRb9wDXE0Tu51mKIsi2lbvEe4baWwyQZS4uG40KFDS0rKs77q1Ww&#10;OHK2Mpef3112ykyeTxLejs9K9d+7xTeIQF14hf/bG61gMoLnl/gD5Ow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IOD+awwAAANsAAAAPAAAAAAAAAAAAAAAAAJcCAABkcnMvZG93&#10;bnJldi54bWxQSwUGAAAAAAQABAD1AAAAhwMAAAAA&#10;" filled="f" stroked="f">
                      <v:textbox inset="0,0,0,0">
                        <w:txbxContent>
                          <w:p w14:paraId="484E7CA1" w14:textId="6DB500BD" w:rsidR="009D3488" w:rsidRDefault="009D3488">
                            <w:pPr>
                              <w:contextualSpacing/>
                              <w:rPr>
                                <w:rFonts w:asciiTheme="majorHAnsi" w:hAnsiTheme="majorHAnsi"/>
                                <w:color w:val="8496B0" w:themeColor="text2" w:themeTint="99"/>
                                <w:sz w:val="92"/>
                                <w:szCs w:val="92"/>
                              </w:rPr>
                            </w:pPr>
                            <w:r>
                              <w:rPr>
                                <w:rFonts w:asciiTheme="majorHAnsi" w:hAnsiTheme="majorHAnsi"/>
                                <w:color w:val="8496B0" w:themeColor="text2" w:themeTint="99"/>
                                <w:sz w:val="92"/>
                                <w:szCs w:val="92"/>
                              </w:rPr>
                              <w:t>15</w:t>
                            </w:r>
                          </w:p>
                        </w:txbxContent>
                      </v:textbox>
                    </v:shape>
                    <v:shapetype id="_x0000_t32" coordsize="21600,21600" o:spt="32" o:oned="t" path="m0,0l21600,21600e" filled="f">
                      <v:path arrowok="t" fillok="f" o:connecttype="none"/>
                      <o:lock v:ext="edit" shapetype="t"/>
                    </v:shapetype>
                    <v:shape id="AutoShape_x0020_8" o:spid="_x0000_s1029" type="#_x0000_t32" style="position:absolute;left:1333500;top:190500;width:0;height:58610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r08+MMAAADcAAAADwAAAGRycy9kb3ducmV2LnhtbERPS2sCMRC+F/ofwhR6KZrdKkXXjVIF&#10;wVuprYi3IZl90M1k3cR1/fdNQehtPr7n5KvBNqKnzteOFaTjBASxdqbmUsH313Y0A+EDssHGMSm4&#10;kYfV8vEhx8y4K39Svw+liCHsM1RQhdBmUnpdkUU/di1x5ArXWQwRdqU0HV5juG3ka5K8SYs1x4YK&#10;W9pUpH/2F6vgOL3NjD6dJ+ue9cv8wxTn9NAr9fw0vC9ABBrCv/ju3pk4P0nh75l4gVz+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q9PPjDAAAA3AAAAA8AAAAAAAAAAAAA&#10;AAAAoQIAAGRycy9kb3ducmV2LnhtbFBLBQYAAAAABAAEAPkAAACRAwAAAAA=&#10;" strokecolor="gray" strokeweight="1.5pt"/>
                  </v:group>
                </w:pict>
              </mc:Fallback>
            </mc:AlternateContent>
          </w:r>
          <w:r>
            <w:rPr>
              <w:noProof/>
            </w:rPr>
            <mc:AlternateContent>
              <mc:Choice Requires="wps">
                <w:drawing>
                  <wp:anchor distT="0" distB="0" distL="114300" distR="114300" simplePos="0" relativeHeight="251660288" behindDoc="0" locked="0" layoutInCell="1" allowOverlap="1" wp14:anchorId="4BA08A45" wp14:editId="68E552D4">
                    <wp:simplePos x="0" y="0"/>
                    <wp:positionH relativeFrom="page">
                      <wp:posOffset>429895</wp:posOffset>
                    </wp:positionH>
                    <wp:positionV relativeFrom="page">
                      <wp:posOffset>9107805</wp:posOffset>
                    </wp:positionV>
                    <wp:extent cx="6858000" cy="388620"/>
                    <wp:effectExtent l="0" t="1905" r="1905" b="3175"/>
                    <wp:wrapNone/>
                    <wp:docPr id="9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88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b/>
                                    <w:bCs/>
                                    <w:color w:val="8496B0" w:themeColor="text2" w:themeTint="99"/>
                                    <w:spacing w:val="60"/>
                                    <w:sz w:val="20"/>
                                    <w:szCs w:val="20"/>
                                  </w:rPr>
                                  <w:alias w:val="Company Address"/>
                                  <w:id w:val="1792550859"/>
                                  <w:showingPlcHdr/>
                                  <w:dataBinding w:prefixMappings="xmlns:ns0='http://schemas.microsoft.com/office/2006/coverPageProps' " w:xpath="/ns0:CoverPageProperties[1]/ns0:CompanyAddress[1]" w:storeItemID="{55AF091B-3C7A-41E3-B477-F2FDAA23CFDA}"/>
                                  <w:text/>
                                </w:sdtPr>
                                <w:sdtEndPr/>
                                <w:sdtContent>
                                  <w:p w14:paraId="2FDB15AC" w14:textId="77777777" w:rsidR="009D3488" w:rsidRDefault="009D3488">
                                    <w:pPr>
                                      <w:contextualSpacing/>
                                      <w:rPr>
                                        <w:rFonts w:asciiTheme="majorHAnsi" w:hAnsiTheme="majorHAnsi"/>
                                        <w:b/>
                                        <w:bCs/>
                                        <w:color w:val="8496B0" w:themeColor="text2" w:themeTint="99"/>
                                        <w:spacing w:val="60"/>
                                        <w:sz w:val="20"/>
                                        <w:szCs w:val="20"/>
                                      </w:rPr>
                                    </w:pPr>
                                    <w:r>
                                      <w:rPr>
                                        <w:rFonts w:asciiTheme="majorHAnsi" w:hAnsiTheme="majorHAnsi"/>
                                        <w:b/>
                                        <w:bCs/>
                                        <w:color w:val="8496B0" w:themeColor="text2" w:themeTint="99"/>
                                        <w:spacing w:val="60"/>
                                        <w:sz w:val="20"/>
                                        <w:szCs w:val="20"/>
                                      </w:rPr>
                                      <w:t>[Type the company address]</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A08A45" id="Rectangle_x0020_2" o:spid="_x0000_s1030" style="position:absolute;left:0;text-align:left;margin-left:33.85pt;margin-top:717.15pt;width:540pt;height:30.6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" filled="f" stroked="f">
                    <v:textbox>
                      <w:txbxContent>
                        <w:sdt>
                          <w:sdtPr>
                            <w:rPr>
                              <w:rFonts w:asciiTheme="majorHAnsi" w:hAnsiTheme="majorHAnsi"/>
                              <w:b/>
                              <w:bCs/>
                              <w:color w:val="8496B0" w:themeColor="text2" w:themeTint="99"/>
                              <w:spacing w:val="60"/>
                              <w:sz w:val="20"/>
                              <w:szCs w:val="20"/>
                            </w:rPr>
                            <w:alias w:val="Company Address"/>
                            <w:id w:val="15318911"/>
                            <w:showingPlcHdr/>
                            <w:dataBinding w:prefixMappings="xmlns:ns0='http://schemas.microsoft.com/office/2006/coverPageProps' " w:xpath="/ns0:CoverPageProperties[1]/ns0:CompanyAddress[1]" w:storeItemID="{55AF091B-3C7A-41E3-B477-F2FDAA23CFDA}"/>
                            <w:text/>
                          </w:sdtPr>
                          <w:sdtContent>
                            <w:p w14:paraId="2FDB15AC" w14:textId="77777777" w:rsidR="009D3488" w:rsidRDefault="009D3488">
                              <w:pPr>
                                <w:contextualSpacing/>
                                <w:rPr>
                                  <w:rFonts w:asciiTheme="majorHAnsi" w:hAnsiTheme="majorHAnsi"/>
                                  <w:b/>
                                  <w:bCs/>
                                  <w:color w:val="8496B0" w:themeColor="text2" w:themeTint="99"/>
                                  <w:spacing w:val="60"/>
                                  <w:sz w:val="20"/>
                                  <w:szCs w:val="20"/>
                                </w:rPr>
                              </w:pPr>
                              <w:r>
                                <w:rPr>
                                  <w:rFonts w:asciiTheme="majorHAnsi" w:hAnsiTheme="majorHAnsi"/>
                                  <w:b/>
                                  <w:bCs/>
                                  <w:color w:val="8496B0" w:themeColor="text2" w:themeTint="99"/>
                                  <w:spacing w:val="60"/>
                                  <w:sz w:val="20"/>
                                  <w:szCs w:val="20"/>
                                </w:rPr>
                                <w:t>[Type the company address]</w:t>
                              </w:r>
                            </w:p>
                          </w:sdtContent>
                        </w:sdt>
                      </w:txbxContent>
                    </v:textbox>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40A78015" wp14:editId="74E98323">
                    <wp:simplePos x="0" y="0"/>
                    <wp:positionH relativeFrom="page">
                      <wp:posOffset>429895</wp:posOffset>
                    </wp:positionH>
                    <wp:positionV relativeFrom="page">
                      <wp:posOffset>4983480</wp:posOffset>
                    </wp:positionV>
                    <wp:extent cx="5897880" cy="3418205"/>
                    <wp:effectExtent l="0" t="5080" r="0" b="5715"/>
                    <wp:wrapNone/>
                    <wp:docPr id="9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97880" cy="3418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olor w:val="808080" w:themeColor="background1" w:themeShade="80"/>
                                    <w:sz w:val="56"/>
                                    <w:szCs w:val="56"/>
                                  </w:rPr>
                                  <w:alias w:val="Title"/>
                                  <w:tag w:val=""/>
                                  <w:id w:val="-638565275"/>
                                  <w:dataBinding w:prefixMappings="xmlns:ns0='http://purl.org/dc/elements/1.1/' xmlns:ns1='http://schemas.openxmlformats.org/package/2006/metadata/core-properties' " w:xpath="/ns1:coreProperties[1]/ns0:title[1]" w:storeItemID="{6C3C8BC8-F283-45AE-878A-BAB7291924A1}"/>
                                  <w:text/>
                                </w:sdtPr>
                                <w:sdtEndPr/>
                                <w:sdtContent>
                                  <w:p w14:paraId="2DDC3C0E" w14:textId="6624D187" w:rsidR="009D3488" w:rsidRDefault="009D3488">
                                    <w:pPr>
                                      <w:contextualSpacing/>
                                      <w:rPr>
                                        <w:rFonts w:asciiTheme="majorHAnsi" w:hAnsiTheme="majorHAnsi"/>
                                        <w:color w:val="808080" w:themeColor="background1" w:themeShade="80"/>
                                        <w:sz w:val="56"/>
                                        <w:szCs w:val="56"/>
                                      </w:rPr>
                                    </w:pPr>
                                    <w:r>
                                      <w:rPr>
                                        <w:rFonts w:asciiTheme="majorHAnsi" w:hAnsiTheme="majorHAnsi"/>
                                        <w:color w:val="808080" w:themeColor="background1" w:themeShade="80"/>
                                        <w:sz w:val="56"/>
                                        <w:szCs w:val="56"/>
                                      </w:rPr>
                                      <w:t>TicText Project Documentation</w:t>
                                    </w:r>
                                  </w:p>
                                </w:sdtContent>
                              </w:sdt>
                              <w:sdt>
                                <w:sdtPr>
                                  <w:rPr>
                                    <w:rFonts w:asciiTheme="majorHAnsi" w:hAnsiTheme="majorHAnsi"/>
                                    <w:color w:val="808080" w:themeColor="background1" w:themeShade="80"/>
                                    <w:sz w:val="26"/>
                                    <w:szCs w:val="26"/>
                                  </w:rPr>
                                  <w:alias w:val="Author"/>
                                  <w:tag w:val=""/>
                                  <w:id w:val="659508106"/>
                                  <w:dataBinding w:prefixMappings="xmlns:ns0='http://purl.org/dc/elements/1.1/' xmlns:ns1='http://schemas.openxmlformats.org/package/2006/metadata/core-properties' " w:xpath="/ns1:coreProperties[1]/ns0:creator[1]" w:storeItemID="{6C3C8BC8-F283-45AE-878A-BAB7291924A1}"/>
                                  <w:text/>
                                </w:sdtPr>
                                <w:sdtEndPr/>
                                <w:sdtContent>
                                  <w:p w14:paraId="74F8A2C0" w14:textId="5CCB2989" w:rsidR="009D3488" w:rsidRPr="009D3488" w:rsidRDefault="009D3488">
                                    <w:pPr>
                                      <w:contextualSpacing/>
                                      <w:rPr>
                                        <w:rFonts w:asciiTheme="majorHAnsi" w:hAnsiTheme="majorHAnsi"/>
                                        <w:color w:val="808080" w:themeColor="background1" w:themeShade="80"/>
                                        <w:sz w:val="26"/>
                                        <w:szCs w:val="26"/>
                                      </w:rPr>
                                    </w:pPr>
                                    <w:r w:rsidRPr="009D3488">
                                      <w:rPr>
                                        <w:rFonts w:asciiTheme="majorHAnsi" w:hAnsiTheme="majorHAnsi"/>
                                        <w:color w:val="808080" w:themeColor="background1" w:themeShade="80"/>
                                        <w:sz w:val="26"/>
                                        <w:szCs w:val="26"/>
                                      </w:rPr>
                                      <w:t xml:space="preserve">Terrence Katzenbaer, Kevin Chen, </w:t>
                                    </w:r>
                                    <w:r w:rsidRPr="00422411">
                                      <w:rPr>
                                        <w:rFonts w:asciiTheme="majorHAnsi" w:hAnsiTheme="majorHAnsi"/>
                                        <w:color w:val="808080" w:themeColor="background1" w:themeShade="80"/>
                                        <w:sz w:val="26"/>
                                        <w:szCs w:val="26"/>
                                        <w:lang w:eastAsia="ja-JP"/>
                                      </w:rPr>
                                      <w:t>Jack Arendt</w:t>
                                    </w:r>
                                    <w:r>
                                      <w:rPr>
                                        <w:rFonts w:asciiTheme="majorHAnsi" w:hAnsiTheme="majorHAnsi"/>
                                        <w:color w:val="808080" w:themeColor="background1" w:themeShade="80"/>
                                        <w:sz w:val="26"/>
                                        <w:szCs w:val="26"/>
                                      </w:rPr>
                                      <w:t xml:space="preserve">, </w:t>
                                    </w:r>
                                    <w:r w:rsidRPr="005D715C">
                                      <w:rPr>
                                        <w:rFonts w:asciiTheme="majorHAnsi" w:hAnsiTheme="majorHAnsi"/>
                                        <w:color w:val="808080" w:themeColor="background1" w:themeShade="80"/>
                                        <w:sz w:val="26"/>
                                        <w:szCs w:val="26"/>
                                        <w:lang w:eastAsia="ja-JP"/>
                                      </w:rPr>
                                      <w:t>Chengkan Huang</w:t>
                                    </w:r>
                                    <w:r>
                                      <w:rPr>
                                        <w:rFonts w:asciiTheme="majorHAnsi" w:hAnsiTheme="majorHAnsi"/>
                                        <w:color w:val="808080" w:themeColor="background1" w:themeShade="80"/>
                                        <w:sz w:val="26"/>
                                        <w:szCs w:val="26"/>
                                        <w:lang w:eastAsia="ja-JP"/>
                                      </w:rPr>
                                      <w:t xml:space="preserve">, </w:t>
                                    </w:r>
                                    <w:r w:rsidRPr="00F1210C">
                                      <w:rPr>
                                        <w:rFonts w:asciiTheme="majorHAnsi" w:hAnsiTheme="majorHAnsi"/>
                                        <w:color w:val="808080" w:themeColor="background1" w:themeShade="80"/>
                                        <w:sz w:val="26"/>
                                        <w:szCs w:val="26"/>
                                        <w:lang w:eastAsia="ja-JP"/>
                                      </w:rPr>
                                      <w:t>Georgy Petukhov</w:t>
                                    </w:r>
                                  </w:p>
                                </w:sdtContent>
                              </w:sdt>
                              <w:sdt>
                                <w:sdtPr>
                                  <w:rPr>
                                    <w:rFonts w:asciiTheme="majorHAnsi" w:hAnsiTheme="majorHAnsi"/>
                                    <w:color w:val="808080" w:themeColor="background1" w:themeShade="80"/>
                                  </w:rPr>
                                  <w:alias w:val="Abstract"/>
                                  <w:id w:val="1094054231"/>
                                  <w:showingPlcHdr/>
                                  <w:dataBinding w:prefixMappings="xmlns:ns0='http://schemas.microsoft.com/office/2006/coverPageProps' " w:xpath="/ns0:CoverPageProperties[1]/ns0:Abstract[1]" w:storeItemID="{55AF091B-3C7A-41E3-B477-F2FDAA23CFDA}"/>
                                  <w:text/>
                                </w:sdtPr>
                                <w:sdtEndPr/>
                                <w:sdtContent>
                                  <w:p w14:paraId="0188A367" w14:textId="77777777" w:rsidR="009D3488" w:rsidRDefault="009D3488">
                                    <w:pPr>
                                      <w:contextualSpacing/>
                                      <w:rPr>
                                        <w:rFonts w:asciiTheme="majorHAnsi" w:hAnsiTheme="majorHAnsi"/>
                                        <w:color w:val="808080" w:themeColor="background1" w:themeShade="80"/>
                                      </w:rPr>
                                    </w:pPr>
                                    <w:r>
                                      <w:rPr>
                                        <w:rFonts w:asciiTheme="majorHAnsi" w:hAnsiTheme="majorHAnsi"/>
                                        <w:color w:val="808080" w:themeColor="background1" w:themeShade="80"/>
                                      </w:rPr>
                                      <w:t>[Type the abstract of the document here. The abstract is typically a short summary of the contents of the document.]</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A78015" id="Rectangle_x0020_3" o:spid="_x0000_s1031" style="position:absolute;left:0;text-align:left;margin-left:33.85pt;margin-top:392.4pt;width:464.4pt;height:269.1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" filled="f" stroked="f">
                    <v:textbox>
                      <w:txbxContent>
                        <w:sdt>
                          <w:sdtPr>
                            <w:rPr>
                              <w:rFonts w:asciiTheme="majorHAnsi" w:hAnsiTheme="majorHAnsi"/>
                              <w:color w:val="808080" w:themeColor="background1" w:themeShade="80"/>
                              <w:sz w:val="56"/>
                              <w:szCs w:val="56"/>
                            </w:rPr>
                            <w:alias w:val="Title"/>
                            <w:tag w:val=""/>
                            <w:id w:val="-424110634"/>
                            <w:dataBinding w:prefixMappings="xmlns:ns0='http://purl.org/dc/elements/1.1/' xmlns:ns1='http://schemas.openxmlformats.org/package/2006/metadata/core-properties' " w:xpath="/ns1:coreProperties[1]/ns0:title[1]" w:storeItemID="{6C3C8BC8-F283-45AE-878A-BAB7291924A1}"/>
                            <w:text/>
                          </w:sdtPr>
                          <w:sdtContent>
                            <w:p w14:paraId="2DDC3C0E" w14:textId="6624D187" w:rsidR="009D3488" w:rsidRDefault="009D3488">
                              <w:pPr>
                                <w:contextualSpacing/>
                                <w:rPr>
                                  <w:rFonts w:asciiTheme="majorHAnsi" w:hAnsiTheme="majorHAnsi"/>
                                  <w:color w:val="808080" w:themeColor="background1" w:themeShade="80"/>
                                  <w:sz w:val="56"/>
                                  <w:szCs w:val="56"/>
                                </w:rPr>
                              </w:pPr>
                              <w:proofErr w:type="spellStart"/>
                              <w:r>
                                <w:rPr>
                                  <w:rFonts w:asciiTheme="majorHAnsi" w:hAnsiTheme="majorHAnsi"/>
                                  <w:color w:val="808080" w:themeColor="background1" w:themeShade="80"/>
                                  <w:sz w:val="56"/>
                                  <w:szCs w:val="56"/>
                                </w:rPr>
                                <w:t>TicText</w:t>
                              </w:r>
                              <w:proofErr w:type="spellEnd"/>
                              <w:r>
                                <w:rPr>
                                  <w:rFonts w:asciiTheme="majorHAnsi" w:hAnsiTheme="majorHAnsi"/>
                                  <w:color w:val="808080" w:themeColor="background1" w:themeShade="80"/>
                                  <w:sz w:val="56"/>
                                  <w:szCs w:val="56"/>
                                </w:rPr>
                                <w:t xml:space="preserve"> Project Documentation</w:t>
                              </w:r>
                            </w:p>
                          </w:sdtContent>
                        </w:sdt>
                        <w:sdt>
                          <w:sdtPr>
                            <w:rPr>
                              <w:rFonts w:asciiTheme="majorHAnsi" w:hAnsiTheme="majorHAnsi"/>
                              <w:color w:val="808080" w:themeColor="background1" w:themeShade="80"/>
                              <w:sz w:val="26"/>
                              <w:szCs w:val="26"/>
                            </w:rPr>
                            <w:alias w:val="Author"/>
                            <w:tag w:val=""/>
                            <w:id w:val="1767730245"/>
                            <w:dataBinding w:prefixMappings="xmlns:ns0='http://purl.org/dc/elements/1.1/' xmlns:ns1='http://schemas.openxmlformats.org/package/2006/metadata/core-properties' " w:xpath="/ns1:coreProperties[1]/ns0:creator[1]" w:storeItemID="{6C3C8BC8-F283-45AE-878A-BAB7291924A1}"/>
                            <w:text/>
                          </w:sdtPr>
                          <w:sdtContent>
                            <w:p w14:paraId="74F8A2C0" w14:textId="5CCB2989" w:rsidR="009D3488" w:rsidRPr="009D3488" w:rsidRDefault="009D3488">
                              <w:pPr>
                                <w:contextualSpacing/>
                                <w:rPr>
                                  <w:rFonts w:asciiTheme="majorHAnsi" w:hAnsiTheme="majorHAnsi"/>
                                  <w:color w:val="808080" w:themeColor="background1" w:themeShade="80"/>
                                  <w:sz w:val="26"/>
                                  <w:szCs w:val="26"/>
                                </w:rPr>
                              </w:pPr>
                              <w:r w:rsidRPr="009D3488">
                                <w:rPr>
                                  <w:rFonts w:asciiTheme="majorHAnsi" w:hAnsiTheme="majorHAnsi"/>
                                  <w:color w:val="808080" w:themeColor="background1" w:themeShade="80"/>
                                  <w:sz w:val="26"/>
                                  <w:szCs w:val="26"/>
                                </w:rPr>
                                <w:t xml:space="preserve">Terrence Katzenbaer, Kevin Chen, </w:t>
                              </w:r>
                              <w:r w:rsidRPr="00422411">
                                <w:rPr>
                                  <w:rFonts w:asciiTheme="majorHAnsi" w:hAnsiTheme="majorHAnsi"/>
                                  <w:color w:val="808080" w:themeColor="background1" w:themeShade="80"/>
                                  <w:sz w:val="26"/>
                                  <w:szCs w:val="26"/>
                                  <w:lang w:eastAsia="ja-JP"/>
                                </w:rPr>
                                <w:t>Jack Arendt</w:t>
                              </w:r>
                              <w:r>
                                <w:rPr>
                                  <w:rFonts w:asciiTheme="majorHAnsi" w:hAnsiTheme="majorHAnsi"/>
                                  <w:color w:val="808080" w:themeColor="background1" w:themeShade="80"/>
                                  <w:sz w:val="26"/>
                                  <w:szCs w:val="26"/>
                                </w:rPr>
                                <w:t xml:space="preserve">, </w:t>
                              </w:r>
                              <w:proofErr w:type="spellStart"/>
                              <w:r w:rsidRPr="005D715C">
                                <w:rPr>
                                  <w:rFonts w:asciiTheme="majorHAnsi" w:hAnsiTheme="majorHAnsi"/>
                                  <w:color w:val="808080" w:themeColor="background1" w:themeShade="80"/>
                                  <w:sz w:val="26"/>
                                  <w:szCs w:val="26"/>
                                  <w:lang w:eastAsia="ja-JP"/>
                                </w:rPr>
                                <w:t>Chengkan</w:t>
                              </w:r>
                              <w:proofErr w:type="spellEnd"/>
                              <w:r w:rsidRPr="005D715C">
                                <w:rPr>
                                  <w:rFonts w:asciiTheme="majorHAnsi" w:hAnsiTheme="majorHAnsi"/>
                                  <w:color w:val="808080" w:themeColor="background1" w:themeShade="80"/>
                                  <w:sz w:val="26"/>
                                  <w:szCs w:val="26"/>
                                  <w:lang w:eastAsia="ja-JP"/>
                                </w:rPr>
                                <w:t xml:space="preserve"> Huang</w:t>
                              </w:r>
                              <w:r>
                                <w:rPr>
                                  <w:rFonts w:asciiTheme="majorHAnsi" w:hAnsiTheme="majorHAnsi"/>
                                  <w:color w:val="808080" w:themeColor="background1" w:themeShade="80"/>
                                  <w:sz w:val="26"/>
                                  <w:szCs w:val="26"/>
                                  <w:lang w:eastAsia="ja-JP"/>
                                </w:rPr>
                                <w:t xml:space="preserve">, </w:t>
                              </w:r>
                              <w:proofErr w:type="spellStart"/>
                              <w:r w:rsidRPr="00F1210C">
                                <w:rPr>
                                  <w:rFonts w:asciiTheme="majorHAnsi" w:hAnsiTheme="majorHAnsi"/>
                                  <w:color w:val="808080" w:themeColor="background1" w:themeShade="80"/>
                                  <w:sz w:val="26"/>
                                  <w:szCs w:val="26"/>
                                  <w:lang w:eastAsia="ja-JP"/>
                                </w:rPr>
                                <w:t>Georgy</w:t>
                              </w:r>
                              <w:proofErr w:type="spellEnd"/>
                              <w:r w:rsidRPr="00F1210C">
                                <w:rPr>
                                  <w:rFonts w:asciiTheme="majorHAnsi" w:hAnsiTheme="majorHAnsi"/>
                                  <w:color w:val="808080" w:themeColor="background1" w:themeShade="80"/>
                                  <w:sz w:val="26"/>
                                  <w:szCs w:val="26"/>
                                  <w:lang w:eastAsia="ja-JP"/>
                                </w:rPr>
                                <w:t xml:space="preserve"> </w:t>
                              </w:r>
                              <w:proofErr w:type="spellStart"/>
                              <w:r w:rsidRPr="00F1210C">
                                <w:rPr>
                                  <w:rFonts w:asciiTheme="majorHAnsi" w:hAnsiTheme="majorHAnsi"/>
                                  <w:color w:val="808080" w:themeColor="background1" w:themeShade="80"/>
                                  <w:sz w:val="26"/>
                                  <w:szCs w:val="26"/>
                                  <w:lang w:eastAsia="ja-JP"/>
                                </w:rPr>
                                <w:t>Petukhov</w:t>
                              </w:r>
                              <w:proofErr w:type="spellEnd"/>
                            </w:p>
                          </w:sdtContent>
                        </w:sdt>
                        <w:sdt>
                          <w:sdtPr>
                            <w:rPr>
                              <w:rFonts w:asciiTheme="majorHAnsi" w:hAnsiTheme="majorHAnsi"/>
                              <w:color w:val="808080" w:themeColor="background1" w:themeShade="80"/>
                            </w:rPr>
                            <w:alias w:val="Abstract"/>
                            <w:id w:val="8081542"/>
                            <w:showingPlcHdr/>
                            <w:dataBinding w:prefixMappings="xmlns:ns0='http://schemas.microsoft.com/office/2006/coverPageProps' " w:xpath="/ns0:CoverPageProperties[1]/ns0:Abstract[1]" w:storeItemID="{55AF091B-3C7A-41E3-B477-F2FDAA23CFDA}"/>
                            <w:text/>
                          </w:sdtPr>
                          <w:sdtContent>
                            <w:p w14:paraId="0188A367" w14:textId="77777777" w:rsidR="009D3488" w:rsidRDefault="009D3488">
                              <w:pPr>
                                <w:contextualSpacing/>
                                <w:rPr>
                                  <w:rFonts w:asciiTheme="majorHAnsi" w:hAnsiTheme="majorHAnsi"/>
                                  <w:color w:val="808080" w:themeColor="background1" w:themeShade="80"/>
                                </w:rPr>
                              </w:pPr>
                              <w:r>
                                <w:rPr>
                                  <w:rFonts w:asciiTheme="majorHAnsi" w:hAnsiTheme="majorHAnsi"/>
                                  <w:color w:val="808080" w:themeColor="background1" w:themeShade="80"/>
                                </w:rPr>
                                <w:t>[Type the abstract of the document here. The abstract is typically a short summary of the contents of the document.]</w:t>
                              </w:r>
                            </w:p>
                          </w:sdtContent>
                        </w:sdt>
                      </w:txbxContent>
                    </v:textbox>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3D58C9EE" wp14:editId="12477ED0">
                    <wp:simplePos x="0" y="0"/>
                    <wp:positionH relativeFrom="page">
                      <wp:posOffset>274320</wp:posOffset>
                    </wp:positionH>
                    <wp:positionV relativeFrom="page">
                      <wp:posOffset>457200</wp:posOffset>
                    </wp:positionV>
                    <wp:extent cx="7223760" cy="223520"/>
                    <wp:effectExtent l="0" t="0" r="0" b="5080"/>
                    <wp:wrapNone/>
                    <wp:docPr id="9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223520"/>
                            </a:xfrm>
                            <a:prstGeom prst="rect">
                              <a:avLst/>
                            </a:prstGeom>
                            <a:solidFill>
                              <a:schemeClr val="tx2">
                                <a:lumMod val="40000"/>
                                <a:lumOff val="6000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93C83D" id="Rectangle_x0020_4" o:spid="_x0000_s1026" style="position:absolute;margin-left:21.6pt;margin-top:36pt;width:568.8pt;height:17.6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" fillcolor="#acb9ca [1311]" stroked="f" strokecolor="#4a7ebb" strokeweight="1.5pt">
                    <v:shadow opacity="22938f" offset="0"/>
                    <v:textbox inset=",7.2pt,,7.2pt"/>
                    <w10:wrap anchorx="page" anchory="page"/>
                  </v:rect>
                </w:pict>
              </mc:Fallback>
            </mc:AlternateContent>
          </w:r>
          <w:r>
            <w:rPr>
              <w:noProof/>
            </w:rPr>
            <mc:AlternateContent>
              <mc:Choice Requires="wpg">
                <w:drawing>
                  <wp:anchor distT="0" distB="0" distL="114300" distR="114300" simplePos="0" relativeHeight="251659264" behindDoc="1" locked="0" layoutInCell="1" allowOverlap="1" wp14:anchorId="5BD8B2C0" wp14:editId="234E4AA4">
                    <wp:simplePos x="0" y="0"/>
                    <wp:positionH relativeFrom="page">
                      <wp:posOffset>274320</wp:posOffset>
                    </wp:positionH>
                    <wp:positionV relativeFrom="page">
                      <wp:posOffset>8915400</wp:posOffset>
                    </wp:positionV>
                    <wp:extent cx="7223760" cy="686435"/>
                    <wp:effectExtent l="0" t="0" r="7620" b="12065"/>
                    <wp:wrapNone/>
                    <wp:docPr id="8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23760" cy="686435"/>
                              <a:chOff x="432" y="13608"/>
                              <a:chExt cx="11376" cy="1081"/>
                            </a:xfrm>
                          </wpg:grpSpPr>
                          <wps:wsp>
                            <wps:cNvPr id="88" name="AutoShape 10"/>
                            <wps:cNvCnPr>
                              <a:cxnSpLocks noChangeShapeType="1"/>
                            </wps:cNvCnPr>
                            <wps:spPr bwMode="auto">
                              <a:xfrm>
                                <a:off x="432" y="13608"/>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s:wsp>
                            <wps:cNvPr id="89" name="AutoShape 11"/>
                            <wps:cNvCnPr>
                              <a:cxnSpLocks noChangeShapeType="1"/>
                            </wps:cNvCnPr>
                            <wps:spPr bwMode="auto">
                              <a:xfrm>
                                <a:off x="432" y="14689"/>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79DF366" id="Group_x0020_9" o:spid="_x0000_s1026" style="position:absolute;margin-left:21.6pt;margin-top:702pt;width:568.8pt;height:54.05pt;z-index:-251657216;mso-position-horizontal-relative:page;mso-position-vertical-relative:page" coordorigin="432,13608" coordsize="11376,108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">
                    <v:shape id="AutoShape_x0020_10" o:spid="_x0000_s1027" type="#_x0000_t32" style="position:absolute;left:432;top:13608;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YEaHr8AAADbAAAADwAAAGRycy9kb3ducmV2LnhtbERPTYvCMBC9L/gfwgje1rQ9iFSjSEFY&#10;FkGsK3gckrEtNpPaRK3/3hyEPT7e93I92FY8qPeNYwXpNAFBrJ1puFLwd9x+z0H4gGywdUwKXuRh&#10;vRp9LTE37skHepShEjGEfY4K6hC6XEqva7Lop64jjtzF9RZDhH0lTY/PGG5bmSXJTFpsODbU2FFR&#10;k76Wd6tgOJ0zLXfpSTdZ96v3t+IoD6VSk/GwWYAINIR/8cf9YxTM49j4Jf4AuXoD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8YEaHr8AAADbAAAADwAAAAAAAAAAAAAAAACh&#10;AgAAZHJzL2Rvd25yZXYueG1sUEsFBgAAAAAEAAQA+QAAAI0DAAAAAA==&#10;" strokecolor="gray"/>
                    <v:shape id="AutoShape_x0020_11" o:spid="_x0000_s1028" type="#_x0000_t32" style="position:absolute;left:432;top:14689;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s2/hcIAAADbAAAADwAAAGRycy9kb3ducmV2LnhtbESPQYvCMBSE7wv+h/CEva2pPYhWo4gg&#10;iAiLVcHjI3m2xealNlG7/34jCB6HmfmGmS06W4sHtb5yrGA4SEAQa2cqLhQcD+ufMQgfkA3WjknB&#10;H3lYzHtfM8yMe/KeHnkoRISwz1BBGUKTSel1SRb9wDXE0bu41mKIsi2kafEZ4baWaZKMpMWK40KJ&#10;Da1K0tf8bhV0p3Oq5W540lXabPXvbXWQ+1yp7363nIII1IVP+N3eGAXjCby+xB8g5/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ns2/hcIAAADbAAAADwAAAAAAAAAAAAAA&#10;AAChAgAAZHJzL2Rvd25yZXYueG1sUEsFBgAAAAAEAAQA+QAAAJADAAAAAA==&#10;" strokecolor="gray"/>
                    <w10:wrap anchorx="page" anchory="page"/>
                  </v:group>
                </w:pict>
              </mc:Fallback>
            </mc:AlternateContent>
          </w:r>
          <w:r>
            <w:rPr>
              <w:noProof/>
            </w:rPr>
            <mc:AlternateContent>
              <mc:Choice Requires="wpg">
                <w:drawing>
                  <wp:anchor distT="0" distB="0" distL="114300" distR="114300" simplePos="0" relativeHeight="251664384" behindDoc="0" locked="0" layoutInCell="1" allowOverlap="1" wp14:anchorId="0D9235B8" wp14:editId="3D2399E7">
                    <wp:simplePos x="0" y="0"/>
                    <wp:positionH relativeFrom="column">
                      <wp:posOffset>4629150</wp:posOffset>
                    </wp:positionH>
                    <wp:positionV relativeFrom="paragraph">
                      <wp:posOffset>-4898390</wp:posOffset>
                    </wp:positionV>
                    <wp:extent cx="1819275" cy="771525"/>
                    <wp:effectExtent l="6350" t="3810" r="3175" b="0"/>
                    <wp:wrapNone/>
                    <wp:docPr id="8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81" name="Text Box 16"/>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72E4B" w14:textId="77777777" w:rsidR="009D3488" w:rsidRDefault="009D3488">
                                  <w:pPr>
                                    <w:rPr>
                                      <w:color w:val="FFFFFF"/>
                                      <w:sz w:val="92"/>
                                      <w:szCs w:val="92"/>
                                    </w:rPr>
                                  </w:pPr>
                                  <w:r>
                                    <w:rPr>
                                      <w:color w:val="FFFFFF"/>
                                      <w:sz w:val="92"/>
                                      <w:szCs w:val="92"/>
                                    </w:rPr>
                                    <w:t>08</w:t>
                                  </w:r>
                                </w:p>
                              </w:txbxContent>
                            </wps:txbx>
                            <wps:bodyPr rot="0" vert="horz" wrap="square" lIns="91440" tIns="45720" rIns="91440" bIns="45720" anchor="t" anchorCtr="0" upright="1">
                              <a:noAutofit/>
                            </wps:bodyPr>
                          </wps:wsp>
                          <wps:wsp>
                            <wps:cNvPr id="82" name="AutoShape 17"/>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83" name="Text Box 18"/>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7C029" w14:textId="77777777" w:rsidR="009D3488" w:rsidRDefault="009D3488">
                                  <w:pPr>
                                    <w:jc w:val="right"/>
                                    <w:rPr>
                                      <w:rFonts w:ascii="Calibri" w:hAnsi="Calibri"/>
                                      <w:b/>
                                      <w:color w:val="FFFFFF"/>
                                      <w:sz w:val="32"/>
                                      <w:szCs w:val="32"/>
                                    </w:rPr>
                                  </w:pPr>
                                  <w:r>
                                    <w:rPr>
                                      <w:rFonts w:ascii="Calibri" w:hAnsi="Calibri"/>
                                      <w:b/>
                                      <w:color w:val="FFFFFF"/>
                                      <w:sz w:val="32"/>
                                      <w:szCs w:val="32"/>
                                    </w:rP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9235B8" id="Group_x0020_15" o:spid="_x0000_s1032" style="position:absolute;left:0;text-align:left;margin-left:364.5pt;margin-top:-385.65pt;width:143.25pt;height:60.75pt;z-index:251664384" coordorigin="8895,1230" coordsize="2865,121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">
                    <v:shape id="Text_x0020_Box_x0020_16" o:spid="_x0000_s1033" type="#_x0000_t202" style="position:absolute;left:10290;top:1230;width:1470;height:12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xuXlwgAA&#10;ANsAAAAPAAAAZHJzL2Rvd25yZXYueG1sRI9Pi8IwFMTvC36H8IS9rYmyK1qNIoqwpxX/grdH82yL&#10;zUtpou1+eyMIHoeZ+Q0znbe2FHeqfeFYQ7+nQBCnzhScaTjs118jED4gGywdk4Z/8jCfdT6mmBjX&#10;8Jbuu5CJCGGfoIY8hCqR0qc5WfQ9VxFH7+JqiyHKOpOmxibCbSkHSg2lxYLjQo4VLXNKr7ub1XD8&#10;u5xP32qTrexP1bhWSbZjqfVnt11MQARqwzv8av8aDaM+PL/EHyBn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vG5eXCAAAA2wAAAA8AAAAAAAAAAAAAAAAAlwIAAGRycy9kb3du&#10;cmV2LnhtbFBLBQYAAAAABAAEAPUAAACGAwAAAAA=&#10;" filled="f" stroked="f">
                      <v:textbox>
                        <w:txbxContent>
                          <w:p w14:paraId="53E72E4B" w14:textId="77777777" w:rsidR="009D3488" w:rsidRDefault="009D3488">
                            <w:pPr>
                              <w:rPr>
                                <w:color w:val="FFFFFF"/>
                                <w:sz w:val="92"/>
                                <w:szCs w:val="92"/>
                              </w:rPr>
                            </w:pPr>
                            <w:r>
                              <w:rPr>
                                <w:color w:val="FFFFFF"/>
                                <w:sz w:val="92"/>
                                <w:szCs w:val="92"/>
                              </w:rPr>
                              <w:t>08</w:t>
                            </w:r>
                          </w:p>
                        </w:txbxContent>
                      </v:textbox>
                    </v:shape>
                    <v:shape id="AutoShape_x0020_17" o:spid="_x0000_s1034" type="#_x0000_t32" style="position:absolute;left:10290;top:1590;width:0;height:63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Nboa8UAAADbAAAADwAAAGRycy9kb3ducmV2LnhtbESPQWvCQBSE74L/YXlCL0E39RAkzSpF&#10;rPSSQm0oPT6yz2xo9m3Mrib9991CweMwM98wxW6ynbjR4FvHCh5XKQji2umWGwXVx8tyA8IHZI2d&#10;Y1LwQx522/mswFy7kd/pdgqNiBD2OSowIfS5lL42ZNGvXE8cvbMbLIYoh0bqAccIt51cp2kmLbYc&#10;Fwz2tDdUf5+uVsFbi7q6HC6JKb8+aSqPZZIlpVIPi+n5CUSgKdzD/+1XrWCzhr8v8QfI7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Nboa8UAAADbAAAADwAAAAAAAAAA&#10;AAAAAAChAgAAZHJzL2Rvd25yZXYueG1sUEsFBgAAAAAEAAQA+QAAAJMDAAAAAA==&#10;" strokecolor="white" strokeweight="1.5pt"/>
                    <v:shape id="Text_x0020_Box_x0020_18" o:spid="_x0000_s1035" type="#_x0000_t202" style="position:absolute;left:8895;top:1455;width:1365;height:6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WN4JwgAA&#10;ANsAAAAPAAAAZHJzL2Rvd25yZXYueG1sRI9BawIxFITvgv8hPKG3mtSq6GoUaRE8KWoreHtsnrtL&#10;Ny/LJrrrvzdCweMwM98w82VrS3Gj2heONXz0FQji1JmCMw0/x/X7BIQPyAZLx6ThTh6Wi25njolx&#10;De/pdgiZiBD2CWrIQ6gSKX2ak0XfdxVx9C6uthiirDNpamwi3JZyoNRYWiw4LuRY0VdO6d/hajX8&#10;bi/n01Dtsm87qhrXKsl2KrV+67WrGYhAbXiF/9sbo2HyCc8v8QfIx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RY3gnCAAAA2wAAAA8AAAAAAAAAAAAAAAAAlwIAAGRycy9kb3du&#10;cmV2LnhtbFBLBQYAAAAABAAEAPUAAACGAwAAAAA=&#10;" filled="f" stroked="f">
                      <v:textbox>
                        <w:txbxContent>
                          <w:p w14:paraId="67A7C029" w14:textId="77777777" w:rsidR="009D3488" w:rsidRDefault="009D3488">
                            <w:pPr>
                              <w:jc w:val="right"/>
                              <w:rPr>
                                <w:rFonts w:ascii="Calibri" w:hAnsi="Calibri"/>
                                <w:b/>
                                <w:color w:val="FFFFFF"/>
                                <w:sz w:val="32"/>
                                <w:szCs w:val="32"/>
                              </w:rPr>
                            </w:pPr>
                            <w:r>
                              <w:rPr>
                                <w:rFonts w:ascii="Calibri" w:hAnsi="Calibri"/>
                                <w:b/>
                                <w:color w:val="FFFFFF"/>
                                <w:sz w:val="32"/>
                                <w:szCs w:val="32"/>
                              </w:rPr>
                              <w:t>Fall</w:t>
                            </w:r>
                          </w:p>
                        </w:txbxContent>
                      </v:textbox>
                    </v:shape>
                  </v:group>
                </w:pict>
              </mc:Fallback>
            </mc:AlternateContent>
          </w:r>
        </w:p>
        <w:p w14:paraId="6214D206" w14:textId="76A469D5" w:rsidR="009D3488" w:rsidRDefault="001D7831">
          <w:r w:rsidRPr="001D7831">
            <w:rPr>
              <w:b/>
              <w:iCs/>
              <w:color w:val="FF0000"/>
            </w:rPr>
            <w:t>[WORK IN PROGRESS]</w:t>
          </w:r>
          <w:r w:rsidR="009D3488">
            <w:rPr>
              <w:iCs/>
            </w:rPr>
            <w:br w:type="page"/>
          </w:r>
        </w:p>
      </w:sdtContent>
    </w:sdt>
    <w:p w14:paraId="3BC6C94E" w14:textId="77777777" w:rsidR="00B05EE1" w:rsidRDefault="00B05EE1">
      <w:pPr>
        <w:pStyle w:val="TOC1"/>
        <w:tabs>
          <w:tab w:val="right" w:leader="dot" w:pos="9350"/>
        </w:tabs>
        <w:rPr>
          <w:noProof/>
          <w:sz w:val="24"/>
          <w:szCs w:val="24"/>
          <w:lang w:eastAsia="ja-JP"/>
        </w:rPr>
      </w:pPr>
      <w:r>
        <w:lastRenderedPageBreak/>
        <w:fldChar w:fldCharType="begin"/>
      </w:r>
      <w:r>
        <w:instrText xml:space="preserve"> TOC \o "1-3" </w:instrText>
      </w:r>
      <w:r>
        <w:fldChar w:fldCharType="separate"/>
      </w:r>
      <w:r>
        <w:rPr>
          <w:noProof/>
        </w:rPr>
        <w:t>The Goals of the Documentation</w:t>
      </w:r>
      <w:r>
        <w:rPr>
          <w:noProof/>
        </w:rPr>
        <w:tab/>
      </w:r>
      <w:r>
        <w:rPr>
          <w:noProof/>
        </w:rPr>
        <w:fldChar w:fldCharType="begin"/>
      </w:r>
      <w:r>
        <w:rPr>
          <w:noProof/>
        </w:rPr>
        <w:instrText xml:space="preserve"> PAGEREF _Toc417736939 \h </w:instrText>
      </w:r>
      <w:r>
        <w:rPr>
          <w:noProof/>
        </w:rPr>
      </w:r>
      <w:r>
        <w:rPr>
          <w:noProof/>
        </w:rPr>
        <w:fldChar w:fldCharType="separate"/>
      </w:r>
      <w:r w:rsidR="00347F03">
        <w:rPr>
          <w:noProof/>
        </w:rPr>
        <w:t>2</w:t>
      </w:r>
      <w:r>
        <w:rPr>
          <w:noProof/>
        </w:rPr>
        <w:fldChar w:fldCharType="end"/>
      </w:r>
    </w:p>
    <w:p w14:paraId="54259804" w14:textId="77777777" w:rsidR="00B05EE1" w:rsidRDefault="00B05EE1">
      <w:pPr>
        <w:pStyle w:val="TOC2"/>
        <w:tabs>
          <w:tab w:val="right" w:leader="dot" w:pos="9350"/>
        </w:tabs>
        <w:rPr>
          <w:noProof/>
          <w:sz w:val="24"/>
          <w:szCs w:val="24"/>
          <w:lang w:eastAsia="ja-JP"/>
        </w:rPr>
      </w:pPr>
      <w:r>
        <w:rPr>
          <w:noProof/>
        </w:rPr>
        <w:t>Deliverables</w:t>
      </w:r>
      <w:r>
        <w:rPr>
          <w:noProof/>
        </w:rPr>
        <w:tab/>
      </w:r>
      <w:r>
        <w:rPr>
          <w:noProof/>
        </w:rPr>
        <w:fldChar w:fldCharType="begin"/>
      </w:r>
      <w:r>
        <w:rPr>
          <w:noProof/>
        </w:rPr>
        <w:instrText xml:space="preserve"> PAGEREF _Toc417736940 \h </w:instrText>
      </w:r>
      <w:r>
        <w:rPr>
          <w:noProof/>
        </w:rPr>
      </w:r>
      <w:r>
        <w:rPr>
          <w:noProof/>
        </w:rPr>
        <w:fldChar w:fldCharType="separate"/>
      </w:r>
      <w:r w:rsidR="00347F03">
        <w:rPr>
          <w:noProof/>
        </w:rPr>
        <w:t>2</w:t>
      </w:r>
      <w:r>
        <w:rPr>
          <w:noProof/>
        </w:rPr>
        <w:fldChar w:fldCharType="end"/>
      </w:r>
    </w:p>
    <w:p w14:paraId="4145B3C2" w14:textId="77777777" w:rsidR="00B05EE1" w:rsidRDefault="00B05EE1">
      <w:pPr>
        <w:pStyle w:val="TOC2"/>
        <w:tabs>
          <w:tab w:val="right" w:leader="dot" w:pos="9350"/>
        </w:tabs>
        <w:rPr>
          <w:noProof/>
          <w:sz w:val="24"/>
          <w:szCs w:val="24"/>
          <w:lang w:eastAsia="ja-JP"/>
        </w:rPr>
      </w:pPr>
      <w:r>
        <w:rPr>
          <w:noProof/>
        </w:rPr>
        <w:t>Final Documentation</w:t>
      </w:r>
      <w:r>
        <w:rPr>
          <w:noProof/>
        </w:rPr>
        <w:tab/>
      </w:r>
      <w:r>
        <w:rPr>
          <w:noProof/>
        </w:rPr>
        <w:fldChar w:fldCharType="begin"/>
      </w:r>
      <w:r>
        <w:rPr>
          <w:noProof/>
        </w:rPr>
        <w:instrText xml:space="preserve"> PAGEREF _Toc417736941 \h </w:instrText>
      </w:r>
      <w:r>
        <w:rPr>
          <w:noProof/>
        </w:rPr>
      </w:r>
      <w:r>
        <w:rPr>
          <w:noProof/>
        </w:rPr>
        <w:fldChar w:fldCharType="separate"/>
      </w:r>
      <w:r w:rsidR="00347F03">
        <w:rPr>
          <w:noProof/>
        </w:rPr>
        <w:t>2</w:t>
      </w:r>
      <w:r>
        <w:rPr>
          <w:noProof/>
        </w:rPr>
        <w:fldChar w:fldCharType="end"/>
      </w:r>
    </w:p>
    <w:p w14:paraId="2A0DFF4E" w14:textId="77777777" w:rsidR="00B05EE1" w:rsidRDefault="00B05EE1">
      <w:pPr>
        <w:pStyle w:val="TOC2"/>
        <w:tabs>
          <w:tab w:val="right" w:leader="dot" w:pos="9350"/>
        </w:tabs>
        <w:rPr>
          <w:noProof/>
          <w:sz w:val="24"/>
          <w:szCs w:val="24"/>
          <w:lang w:eastAsia="ja-JP"/>
        </w:rPr>
      </w:pPr>
      <w:r>
        <w:rPr>
          <w:noProof/>
        </w:rPr>
        <w:t>Formatting Guidelines</w:t>
      </w:r>
      <w:r>
        <w:rPr>
          <w:noProof/>
        </w:rPr>
        <w:tab/>
      </w:r>
      <w:r>
        <w:rPr>
          <w:noProof/>
        </w:rPr>
        <w:fldChar w:fldCharType="begin"/>
      </w:r>
      <w:r>
        <w:rPr>
          <w:noProof/>
        </w:rPr>
        <w:instrText xml:space="preserve"> PAGEREF _Toc417736942 \h </w:instrText>
      </w:r>
      <w:r>
        <w:rPr>
          <w:noProof/>
        </w:rPr>
      </w:r>
      <w:r>
        <w:rPr>
          <w:noProof/>
        </w:rPr>
        <w:fldChar w:fldCharType="separate"/>
      </w:r>
      <w:r w:rsidR="00347F03">
        <w:rPr>
          <w:noProof/>
        </w:rPr>
        <w:t>2</w:t>
      </w:r>
      <w:r>
        <w:rPr>
          <w:noProof/>
        </w:rPr>
        <w:fldChar w:fldCharType="end"/>
      </w:r>
    </w:p>
    <w:p w14:paraId="76082767" w14:textId="77777777" w:rsidR="00B05EE1" w:rsidRDefault="00B05EE1">
      <w:pPr>
        <w:pStyle w:val="TOC1"/>
        <w:tabs>
          <w:tab w:val="right" w:leader="dot" w:pos="9350"/>
        </w:tabs>
        <w:rPr>
          <w:noProof/>
          <w:sz w:val="24"/>
          <w:szCs w:val="24"/>
          <w:lang w:eastAsia="ja-JP"/>
        </w:rPr>
      </w:pPr>
      <w:r>
        <w:rPr>
          <w:noProof/>
        </w:rPr>
        <w:t>What is TicText?</w:t>
      </w:r>
      <w:r>
        <w:rPr>
          <w:noProof/>
        </w:rPr>
        <w:tab/>
      </w:r>
      <w:r>
        <w:rPr>
          <w:noProof/>
        </w:rPr>
        <w:fldChar w:fldCharType="begin"/>
      </w:r>
      <w:r>
        <w:rPr>
          <w:noProof/>
        </w:rPr>
        <w:instrText xml:space="preserve"> PAGEREF _Toc417736943 \h </w:instrText>
      </w:r>
      <w:r>
        <w:rPr>
          <w:noProof/>
        </w:rPr>
      </w:r>
      <w:r>
        <w:rPr>
          <w:noProof/>
        </w:rPr>
        <w:fldChar w:fldCharType="separate"/>
      </w:r>
      <w:r w:rsidR="00347F03">
        <w:rPr>
          <w:noProof/>
        </w:rPr>
        <w:t>3</w:t>
      </w:r>
      <w:r>
        <w:rPr>
          <w:noProof/>
        </w:rPr>
        <w:fldChar w:fldCharType="end"/>
      </w:r>
    </w:p>
    <w:p w14:paraId="31DC92FB" w14:textId="77777777" w:rsidR="00B05EE1" w:rsidRDefault="00B05EE1">
      <w:pPr>
        <w:pStyle w:val="TOC2"/>
        <w:tabs>
          <w:tab w:val="right" w:leader="dot" w:pos="9350"/>
        </w:tabs>
        <w:rPr>
          <w:noProof/>
          <w:sz w:val="24"/>
          <w:szCs w:val="24"/>
          <w:lang w:eastAsia="ja-JP"/>
        </w:rPr>
      </w:pPr>
      <w:r>
        <w:rPr>
          <w:noProof/>
        </w:rPr>
        <w:t>Brief Description</w:t>
      </w:r>
      <w:r>
        <w:rPr>
          <w:noProof/>
        </w:rPr>
        <w:tab/>
      </w:r>
      <w:r>
        <w:rPr>
          <w:noProof/>
        </w:rPr>
        <w:fldChar w:fldCharType="begin"/>
      </w:r>
      <w:r>
        <w:rPr>
          <w:noProof/>
        </w:rPr>
        <w:instrText xml:space="preserve"> PAGEREF _Toc417736944 \h </w:instrText>
      </w:r>
      <w:r>
        <w:rPr>
          <w:noProof/>
        </w:rPr>
      </w:r>
      <w:r>
        <w:rPr>
          <w:noProof/>
        </w:rPr>
        <w:fldChar w:fldCharType="separate"/>
      </w:r>
      <w:r w:rsidR="00347F03">
        <w:rPr>
          <w:noProof/>
        </w:rPr>
        <w:t>3</w:t>
      </w:r>
      <w:r>
        <w:rPr>
          <w:noProof/>
        </w:rPr>
        <w:fldChar w:fldCharType="end"/>
      </w:r>
    </w:p>
    <w:p w14:paraId="75FF64B2" w14:textId="77777777" w:rsidR="00B05EE1" w:rsidRDefault="00B05EE1">
      <w:pPr>
        <w:pStyle w:val="TOC2"/>
        <w:tabs>
          <w:tab w:val="right" w:leader="dot" w:pos="9350"/>
        </w:tabs>
        <w:rPr>
          <w:noProof/>
          <w:sz w:val="24"/>
          <w:szCs w:val="24"/>
          <w:lang w:eastAsia="ja-JP"/>
        </w:rPr>
      </w:pPr>
      <w:r>
        <w:rPr>
          <w:noProof/>
        </w:rPr>
        <w:t>Motivation</w:t>
      </w:r>
      <w:r>
        <w:rPr>
          <w:noProof/>
        </w:rPr>
        <w:tab/>
      </w:r>
      <w:r>
        <w:rPr>
          <w:noProof/>
        </w:rPr>
        <w:fldChar w:fldCharType="begin"/>
      </w:r>
      <w:r>
        <w:rPr>
          <w:noProof/>
        </w:rPr>
        <w:instrText xml:space="preserve"> PAGEREF _Toc417736945 \h </w:instrText>
      </w:r>
      <w:r>
        <w:rPr>
          <w:noProof/>
        </w:rPr>
      </w:r>
      <w:r>
        <w:rPr>
          <w:noProof/>
        </w:rPr>
        <w:fldChar w:fldCharType="separate"/>
      </w:r>
      <w:r w:rsidR="00347F03">
        <w:rPr>
          <w:noProof/>
        </w:rPr>
        <w:t>3</w:t>
      </w:r>
      <w:r>
        <w:rPr>
          <w:noProof/>
        </w:rPr>
        <w:fldChar w:fldCharType="end"/>
      </w:r>
    </w:p>
    <w:p w14:paraId="61C705BC" w14:textId="77777777" w:rsidR="00B05EE1" w:rsidRDefault="00B05EE1">
      <w:pPr>
        <w:pStyle w:val="TOC2"/>
        <w:tabs>
          <w:tab w:val="right" w:leader="dot" w:pos="9350"/>
        </w:tabs>
        <w:rPr>
          <w:noProof/>
          <w:sz w:val="24"/>
          <w:szCs w:val="24"/>
          <w:lang w:eastAsia="ja-JP"/>
        </w:rPr>
      </w:pPr>
      <w:r>
        <w:rPr>
          <w:noProof/>
        </w:rPr>
        <w:t>Risks/Challenges</w:t>
      </w:r>
      <w:r>
        <w:rPr>
          <w:noProof/>
        </w:rPr>
        <w:tab/>
      </w:r>
      <w:r>
        <w:rPr>
          <w:noProof/>
        </w:rPr>
        <w:fldChar w:fldCharType="begin"/>
      </w:r>
      <w:r>
        <w:rPr>
          <w:noProof/>
        </w:rPr>
        <w:instrText xml:space="preserve"> PAGEREF _Toc417736946 \h </w:instrText>
      </w:r>
      <w:r>
        <w:rPr>
          <w:noProof/>
        </w:rPr>
      </w:r>
      <w:r>
        <w:rPr>
          <w:noProof/>
        </w:rPr>
        <w:fldChar w:fldCharType="separate"/>
      </w:r>
      <w:r w:rsidR="00347F03">
        <w:rPr>
          <w:noProof/>
        </w:rPr>
        <w:t>3</w:t>
      </w:r>
      <w:r>
        <w:rPr>
          <w:noProof/>
        </w:rPr>
        <w:fldChar w:fldCharType="end"/>
      </w:r>
    </w:p>
    <w:p w14:paraId="2B33EDEA" w14:textId="77777777" w:rsidR="00B05EE1" w:rsidRDefault="00B05EE1">
      <w:pPr>
        <w:pStyle w:val="TOC1"/>
        <w:tabs>
          <w:tab w:val="right" w:leader="dot" w:pos="9350"/>
        </w:tabs>
        <w:rPr>
          <w:noProof/>
          <w:sz w:val="24"/>
          <w:szCs w:val="24"/>
          <w:lang w:eastAsia="ja-JP"/>
        </w:rPr>
      </w:pPr>
      <w:r>
        <w:rPr>
          <w:noProof/>
        </w:rPr>
        <w:t>Formal Software Development Process</w:t>
      </w:r>
      <w:r>
        <w:rPr>
          <w:noProof/>
        </w:rPr>
        <w:tab/>
      </w:r>
      <w:r>
        <w:rPr>
          <w:noProof/>
        </w:rPr>
        <w:fldChar w:fldCharType="begin"/>
      </w:r>
      <w:r>
        <w:rPr>
          <w:noProof/>
        </w:rPr>
        <w:instrText xml:space="preserve"> PAGEREF _Toc417736947 \h </w:instrText>
      </w:r>
      <w:r>
        <w:rPr>
          <w:noProof/>
        </w:rPr>
      </w:r>
      <w:r>
        <w:rPr>
          <w:noProof/>
        </w:rPr>
        <w:fldChar w:fldCharType="separate"/>
      </w:r>
      <w:r w:rsidR="00347F03">
        <w:rPr>
          <w:noProof/>
        </w:rPr>
        <w:t>4</w:t>
      </w:r>
      <w:r>
        <w:rPr>
          <w:noProof/>
        </w:rPr>
        <w:fldChar w:fldCharType="end"/>
      </w:r>
    </w:p>
    <w:p w14:paraId="023B0413" w14:textId="77777777" w:rsidR="00B05EE1" w:rsidRDefault="00B05EE1">
      <w:pPr>
        <w:pStyle w:val="TOC1"/>
        <w:tabs>
          <w:tab w:val="right" w:leader="dot" w:pos="9350"/>
        </w:tabs>
        <w:rPr>
          <w:noProof/>
          <w:sz w:val="24"/>
          <w:szCs w:val="24"/>
          <w:lang w:eastAsia="ja-JP"/>
        </w:rPr>
      </w:pPr>
      <w:r>
        <w:rPr>
          <w:noProof/>
        </w:rPr>
        <w:t>Requirements &amp; Specifications</w:t>
      </w:r>
      <w:r>
        <w:rPr>
          <w:noProof/>
        </w:rPr>
        <w:tab/>
      </w:r>
      <w:r>
        <w:rPr>
          <w:noProof/>
        </w:rPr>
        <w:fldChar w:fldCharType="begin"/>
      </w:r>
      <w:r>
        <w:rPr>
          <w:noProof/>
        </w:rPr>
        <w:instrText xml:space="preserve"> PAGEREF _Toc417736948 \h </w:instrText>
      </w:r>
      <w:r>
        <w:rPr>
          <w:noProof/>
        </w:rPr>
      </w:r>
      <w:r>
        <w:rPr>
          <w:noProof/>
        </w:rPr>
        <w:fldChar w:fldCharType="separate"/>
      </w:r>
      <w:r w:rsidR="00347F03">
        <w:rPr>
          <w:noProof/>
        </w:rPr>
        <w:t>5</w:t>
      </w:r>
      <w:r>
        <w:rPr>
          <w:noProof/>
        </w:rPr>
        <w:fldChar w:fldCharType="end"/>
      </w:r>
    </w:p>
    <w:p w14:paraId="2D180D1E" w14:textId="77777777" w:rsidR="00B05EE1" w:rsidRDefault="00B05EE1">
      <w:pPr>
        <w:pStyle w:val="TOC1"/>
        <w:tabs>
          <w:tab w:val="right" w:leader="dot" w:pos="9350"/>
        </w:tabs>
        <w:rPr>
          <w:noProof/>
          <w:sz w:val="24"/>
          <w:szCs w:val="24"/>
          <w:lang w:eastAsia="ja-JP"/>
        </w:rPr>
      </w:pPr>
      <w:r>
        <w:rPr>
          <w:noProof/>
        </w:rPr>
        <w:t>Architecture &amp; Design</w:t>
      </w:r>
      <w:r>
        <w:rPr>
          <w:noProof/>
        </w:rPr>
        <w:tab/>
      </w:r>
      <w:r>
        <w:rPr>
          <w:noProof/>
        </w:rPr>
        <w:fldChar w:fldCharType="begin"/>
      </w:r>
      <w:r>
        <w:rPr>
          <w:noProof/>
        </w:rPr>
        <w:instrText xml:space="preserve"> PAGEREF _Toc417736949 \h </w:instrText>
      </w:r>
      <w:r>
        <w:rPr>
          <w:noProof/>
        </w:rPr>
      </w:r>
      <w:r>
        <w:rPr>
          <w:noProof/>
        </w:rPr>
        <w:fldChar w:fldCharType="separate"/>
      </w:r>
      <w:r w:rsidR="00347F03">
        <w:rPr>
          <w:noProof/>
        </w:rPr>
        <w:t>6</w:t>
      </w:r>
      <w:r>
        <w:rPr>
          <w:noProof/>
        </w:rPr>
        <w:fldChar w:fldCharType="end"/>
      </w:r>
    </w:p>
    <w:p w14:paraId="0EBC04EE" w14:textId="77777777" w:rsidR="00B05EE1" w:rsidRDefault="00B05EE1">
      <w:pPr>
        <w:pStyle w:val="TOC1"/>
        <w:tabs>
          <w:tab w:val="right" w:leader="dot" w:pos="9350"/>
        </w:tabs>
        <w:rPr>
          <w:noProof/>
          <w:sz w:val="24"/>
          <w:szCs w:val="24"/>
          <w:lang w:eastAsia="ja-JP"/>
        </w:rPr>
      </w:pPr>
      <w:r>
        <w:rPr>
          <w:noProof/>
        </w:rPr>
        <w:t>Future Plans</w:t>
      </w:r>
      <w:r>
        <w:rPr>
          <w:noProof/>
        </w:rPr>
        <w:tab/>
      </w:r>
      <w:r>
        <w:rPr>
          <w:noProof/>
        </w:rPr>
        <w:fldChar w:fldCharType="begin"/>
      </w:r>
      <w:r>
        <w:rPr>
          <w:noProof/>
        </w:rPr>
        <w:instrText xml:space="preserve"> PAGEREF _Toc417736950 \h </w:instrText>
      </w:r>
      <w:r>
        <w:rPr>
          <w:noProof/>
        </w:rPr>
      </w:r>
      <w:r>
        <w:rPr>
          <w:noProof/>
        </w:rPr>
        <w:fldChar w:fldCharType="separate"/>
      </w:r>
      <w:r w:rsidR="00347F03">
        <w:rPr>
          <w:noProof/>
        </w:rPr>
        <w:t>7</w:t>
      </w:r>
      <w:r>
        <w:rPr>
          <w:noProof/>
        </w:rPr>
        <w:fldChar w:fldCharType="end"/>
      </w:r>
    </w:p>
    <w:p w14:paraId="36ADFC25" w14:textId="5FD35DEF" w:rsidR="00D97434" w:rsidRDefault="00B05EE1" w:rsidP="009D3488">
      <w:pPr>
        <w:pStyle w:val="Heading1"/>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fldChar w:fldCharType="end"/>
      </w:r>
    </w:p>
    <w:p w14:paraId="0E4EECA8" w14:textId="77777777" w:rsidR="00D97434" w:rsidRDefault="00D97434">
      <w:pPr>
        <w:rPr>
          <w:b/>
          <w:bCs/>
        </w:rPr>
      </w:pPr>
      <w:r>
        <w:br w:type="page"/>
      </w:r>
    </w:p>
    <w:p w14:paraId="65468CC0" w14:textId="4BAEDC86" w:rsidR="004A7E97" w:rsidRDefault="004A7E97" w:rsidP="009D3488">
      <w:pPr>
        <w:pStyle w:val="Heading1"/>
      </w:pPr>
      <w:bookmarkStart w:id="0" w:name="_Toc417736939"/>
      <w:r>
        <w:t>The Goals of the Documentation</w:t>
      </w:r>
      <w:bookmarkEnd w:id="0"/>
    </w:p>
    <w:p w14:paraId="5E927FC9" w14:textId="77777777" w:rsidR="004A7E97" w:rsidRDefault="004A7E97" w:rsidP="009D3488">
      <w:pPr>
        <w:ind w:firstLine="0"/>
      </w:pPr>
      <w:r>
        <w:t xml:space="preserve">You should write your documentation as though you are explaining your project to a new developer who is about to join your team. You should include enough details so that he or she can get started quickly. On the other hand, the documentation </w:t>
      </w:r>
      <w:r w:rsidRPr="004A7E97">
        <w:t>should</w:t>
      </w:r>
      <w:r>
        <w:t xml:space="preserve"> not overwhelm them with too much information that can be easily discovered by reading the code.</w:t>
      </w:r>
    </w:p>
    <w:p w14:paraId="353D1A49" w14:textId="77777777" w:rsidR="004A7E97" w:rsidRDefault="004A7E97" w:rsidP="004A7E97">
      <w:r>
        <w:t>Your documentation should include pointers to important facts that you wished you had known when you started the project, e.g., limitations of a framework you used or a workaround for a nasty bug you encountered, etc. These are things that people cannot figure out quickly unless it has been documented.</w:t>
      </w:r>
    </w:p>
    <w:p w14:paraId="49BE28E7" w14:textId="77777777" w:rsidR="004A7E97" w:rsidRDefault="004A7E97" w:rsidP="0042337B">
      <w:pPr>
        <w:pStyle w:val="Heading2"/>
      </w:pPr>
      <w:bookmarkStart w:id="1" w:name="_Toc417736940"/>
      <w:r>
        <w:t>Deliverables</w:t>
      </w:r>
      <w:bookmarkEnd w:id="1"/>
    </w:p>
    <w:p w14:paraId="1F3412A4" w14:textId="501DA90D" w:rsidR="004A7E97" w:rsidRPr="009D3488" w:rsidRDefault="004A7E97" w:rsidP="009D3488">
      <w:pPr>
        <w:ind w:firstLine="0"/>
        <w:rPr>
          <w:sz w:val="20"/>
        </w:rPr>
      </w:pPr>
      <w:r>
        <w:t xml:space="preserve">Submit the documentation along with your code under the </w:t>
      </w:r>
      <w:r>
        <w:rPr>
          <w:b/>
          <w:bCs/>
        </w:rPr>
        <w:t>final-release</w:t>
      </w:r>
      <w:r>
        <w:t xml:space="preserve"> tag of your code repository. </w:t>
      </w:r>
    </w:p>
    <w:p w14:paraId="2BBBE68F" w14:textId="77777777" w:rsidR="004A7E97" w:rsidRDefault="004A7E97" w:rsidP="0042337B">
      <w:pPr>
        <w:pStyle w:val="Heading2"/>
      </w:pPr>
      <w:bookmarkStart w:id="2" w:name="_Toc417736941"/>
      <w:r>
        <w:t>Final Documentation</w:t>
      </w:r>
      <w:bookmarkEnd w:id="2"/>
    </w:p>
    <w:p w14:paraId="4B8F3EF1" w14:textId="77D8F9FD" w:rsidR="004A7E97" w:rsidRDefault="004A7E97" w:rsidP="005C5FEE">
      <w:pPr>
        <w:ind w:firstLine="0"/>
      </w:pPr>
      <w:r>
        <w:t>The documentation is worth 20 points. It needs to include the following items (you can use this as a guide for the table of contents):</w:t>
      </w:r>
    </w:p>
    <w:p w14:paraId="17D54F7E" w14:textId="77777777" w:rsidR="005C5FEE" w:rsidRDefault="005C5FEE" w:rsidP="005C5FEE">
      <w:pPr>
        <w:ind w:firstLine="0"/>
      </w:pPr>
    </w:p>
    <w:p w14:paraId="46DC4161" w14:textId="77777777" w:rsidR="004A7E97" w:rsidRDefault="004A7E97" w:rsidP="005C5FEE">
      <w:pPr>
        <w:ind w:firstLine="0"/>
      </w:pPr>
      <w:r>
        <w:t>You should be able to re-use material from the homeworks and your writing assignments (if you are taking CS429) while preparing the documentation.</w:t>
      </w:r>
    </w:p>
    <w:p w14:paraId="0AC50A92" w14:textId="4B999A60" w:rsidR="004A7E97" w:rsidRDefault="004A7E97" w:rsidP="0042337B">
      <w:pPr>
        <w:pStyle w:val="Heading2"/>
      </w:pPr>
      <w:bookmarkStart w:id="3" w:name="_Toc417736942"/>
      <w:r>
        <w:t>Formatting Guidelines</w:t>
      </w:r>
      <w:bookmarkEnd w:id="3"/>
    </w:p>
    <w:p w14:paraId="44333ED5" w14:textId="77777777" w:rsidR="004A7E97" w:rsidRDefault="004A7E97" w:rsidP="004A7E97">
      <w:pPr>
        <w:pStyle w:val="ListParagraph"/>
        <w:numPr>
          <w:ilvl w:val="0"/>
          <w:numId w:val="7"/>
        </w:numPr>
      </w:pPr>
      <w:r>
        <w:t>Your document must have a table of contents.</w:t>
      </w:r>
    </w:p>
    <w:p w14:paraId="7CFE4944" w14:textId="77777777" w:rsidR="004A7E97" w:rsidRDefault="004A7E97" w:rsidP="004A7E97">
      <w:pPr>
        <w:pStyle w:val="ListParagraph"/>
        <w:numPr>
          <w:ilvl w:val="0"/>
          <w:numId w:val="7"/>
        </w:numPr>
      </w:pPr>
      <w:r>
        <w:t xml:space="preserve">All class, method names, code must be in </w:t>
      </w:r>
      <w:r w:rsidRPr="004A7E97">
        <w:rPr>
          <w:rFonts w:ascii="Courier" w:hAnsi="Courier" w:cs="Courier"/>
        </w:rPr>
        <w:t>monospace</w:t>
      </w:r>
      <w:r>
        <w:t xml:space="preserve"> font. Use a font like Courier, Monaco, etc.</w:t>
      </w:r>
    </w:p>
    <w:p w14:paraId="424DB861" w14:textId="77777777" w:rsidR="004A7E97" w:rsidRDefault="004A7E97" w:rsidP="004A7E97">
      <w:pPr>
        <w:pStyle w:val="ListParagraph"/>
        <w:numPr>
          <w:ilvl w:val="0"/>
          <w:numId w:val="7"/>
        </w:numPr>
      </w:pPr>
      <w:r>
        <w:t>All figures must be labeled.</w:t>
      </w:r>
    </w:p>
    <w:p w14:paraId="3AA732B0" w14:textId="77777777" w:rsidR="004A7E97" w:rsidRDefault="004A7E97" w:rsidP="004A7E97">
      <w:pPr>
        <w:pStyle w:val="ListParagraph"/>
        <w:numPr>
          <w:ilvl w:val="0"/>
          <w:numId w:val="7"/>
        </w:numPr>
      </w:pPr>
      <w:r>
        <w:t>Do not draw the diagrams by hand – use a diagraming tool.</w:t>
      </w:r>
    </w:p>
    <w:p w14:paraId="3B504E6C" w14:textId="77777777" w:rsidR="004A7E97" w:rsidRDefault="004A7E97" w:rsidP="004A7E97">
      <w:pPr>
        <w:pStyle w:val="ListParagraph"/>
        <w:numPr>
          <w:ilvl w:val="0"/>
          <w:numId w:val="7"/>
        </w:numPr>
      </w:pPr>
      <w:r>
        <w:t>All pages must be numbered.</w:t>
      </w:r>
    </w:p>
    <w:p w14:paraId="12DD5FD3" w14:textId="77777777" w:rsidR="004A7E97" w:rsidRDefault="004A7E97" w:rsidP="004A7E97">
      <w:pPr>
        <w:pStyle w:val="ListParagraph"/>
        <w:numPr>
          <w:ilvl w:val="0"/>
          <w:numId w:val="7"/>
        </w:numPr>
      </w:pPr>
      <w:r>
        <w:t xml:space="preserve">Your documentation should follow consistent formatting for sections, headers, etc., for the </w:t>
      </w:r>
      <w:r w:rsidRPr="004A7E97">
        <w:rPr>
          <w:i/>
          <w:iCs/>
        </w:rPr>
        <w:t>entire</w:t>
      </w:r>
      <w:r>
        <w:t xml:space="preserve"> document.</w:t>
      </w:r>
    </w:p>
    <w:p w14:paraId="51B1EC48" w14:textId="77777777" w:rsidR="004A7E97" w:rsidRDefault="004A7E97" w:rsidP="004A7E97">
      <w:pPr>
        <w:pStyle w:val="ListParagraph"/>
        <w:numPr>
          <w:ilvl w:val="0"/>
          <w:numId w:val="7"/>
        </w:numPr>
      </w:pPr>
      <w:r>
        <w:t xml:space="preserve">Your documentation should be </w:t>
      </w:r>
      <w:r w:rsidRPr="004A7E97">
        <w:rPr>
          <w:b/>
          <w:bCs/>
        </w:rPr>
        <w:t>at least</w:t>
      </w:r>
      <w:r>
        <w:t xml:space="preserve"> 5 pages but not more than 15 pages.</w:t>
      </w:r>
    </w:p>
    <w:p w14:paraId="31C25CB3" w14:textId="77777777" w:rsidR="004A7E97" w:rsidRDefault="004A7E97" w:rsidP="004A7E97">
      <w:pPr>
        <w:rPr>
          <w:b/>
        </w:rPr>
      </w:pPr>
    </w:p>
    <w:p w14:paraId="086B1101" w14:textId="77777777" w:rsidR="004A7E97" w:rsidRDefault="004A7E97" w:rsidP="004A7E97">
      <w:pPr>
        <w:rPr>
          <w:b/>
        </w:rPr>
      </w:pPr>
      <w:r w:rsidRPr="004A7E97">
        <w:rPr>
          <w:b/>
        </w:rPr>
        <w:t xml:space="preserve">Failure to follow </w:t>
      </w:r>
      <w:r w:rsidRPr="004A7E97">
        <w:rPr>
          <w:b/>
          <w:i/>
          <w:iCs/>
        </w:rPr>
        <w:t>any</w:t>
      </w:r>
      <w:r w:rsidRPr="004A7E97">
        <w:rPr>
          <w:b/>
        </w:rPr>
        <w:t xml:space="preserve"> of the formatting issues will result in severe deductions (possibly resulting in 0).</w:t>
      </w:r>
    </w:p>
    <w:p w14:paraId="0E77FBE7" w14:textId="77777777" w:rsidR="004A7E97" w:rsidRPr="004A7E97" w:rsidRDefault="004A7E97" w:rsidP="004A7E97">
      <w:pPr>
        <w:rPr>
          <w:b/>
        </w:rPr>
      </w:pPr>
    </w:p>
    <w:p w14:paraId="2C078AA9" w14:textId="77777777" w:rsidR="004A7E97" w:rsidRDefault="004A7E97" w:rsidP="004A7E97">
      <w:r>
        <w:t xml:space="preserve">Please proof read your documentation to avoid spelling mistakes and grammatical errors. Follow the rules that you have learned from CS429 to structure your sentences and paragraphs. </w:t>
      </w:r>
      <w:r>
        <w:rPr>
          <w:b/>
          <w:bCs/>
        </w:rPr>
        <w:t>Do not write in a</w:t>
      </w:r>
      <w:r>
        <w:t xml:space="preserve"> </w:t>
      </w:r>
      <w:hyperlink r:id="rId7" w:history="1">
        <w:r>
          <w:rPr>
            <w:b/>
            <w:bCs/>
            <w:color w:val="2E5E9F"/>
          </w:rPr>
          <w:t>colloquial</w:t>
        </w:r>
      </w:hyperlink>
      <w:r>
        <w:t xml:space="preserve"> </w:t>
      </w:r>
      <w:r>
        <w:rPr>
          <w:b/>
          <w:bCs/>
        </w:rPr>
        <w:t>manner</w:t>
      </w:r>
      <w:r>
        <w:t xml:space="preserve">. In short, make a </w:t>
      </w:r>
      <w:r>
        <w:rPr>
          <w:i/>
          <w:iCs/>
        </w:rPr>
        <w:t>professional</w:t>
      </w:r>
      <w:r>
        <w:t xml:space="preserve"> document for submission. Note that it </w:t>
      </w:r>
      <w:r>
        <w:rPr>
          <w:i/>
          <w:iCs/>
        </w:rPr>
        <w:t>can</w:t>
      </w:r>
      <w:r>
        <w:t xml:space="preserve"> include humor and yet be professional.</w:t>
      </w:r>
    </w:p>
    <w:p w14:paraId="385F42A5" w14:textId="77777777" w:rsidR="004A7E97" w:rsidRDefault="004A7E97" w:rsidP="004A7E97"/>
    <w:p w14:paraId="398C9832" w14:textId="5E24F7F9" w:rsidR="00E42744" w:rsidRDefault="004A7E97" w:rsidP="004A7E97">
      <w:r>
        <w:t xml:space="preserve">Keep your documentation short and to the point. If you are using a framework, you don't need to describe the framework in detail. Instead focus on the big picture. For instance, if you are using a web framework, then you should just explain the </w:t>
      </w:r>
      <w:r>
        <w:rPr>
          <w:i/>
          <w:iCs/>
        </w:rPr>
        <w:t>metaphor</w:t>
      </w:r>
      <w:r>
        <w:t xml:space="preserve"> behind it (eg., "Web Framework X is based on the Model-View-Controller pattern. Our models follow the </w:t>
      </w:r>
      <w:hyperlink r:id="rId8" w:history="1">
        <w:r>
          <w:rPr>
            <w:color w:val="2E5E9F"/>
          </w:rPr>
          <w:t>Active Record</w:t>
        </w:r>
      </w:hyperlink>
      <w:r>
        <w:t xml:space="preserve"> pattern to interface with the database. ...").</w:t>
      </w:r>
    </w:p>
    <w:p w14:paraId="157E4D8A" w14:textId="77777777" w:rsidR="009D3488" w:rsidRDefault="009D3488" w:rsidP="009D3488">
      <w:pPr>
        <w:ind w:firstLine="0"/>
      </w:pPr>
    </w:p>
    <w:p w14:paraId="4B49ED3D" w14:textId="77777777" w:rsidR="00E42744" w:rsidRDefault="00E42744">
      <w:r>
        <w:br w:type="page"/>
      </w:r>
    </w:p>
    <w:p w14:paraId="79DE44CE" w14:textId="5F028720" w:rsidR="0042337B" w:rsidRDefault="0042337B" w:rsidP="0042337B">
      <w:pPr>
        <w:pStyle w:val="Heading1"/>
      </w:pPr>
      <w:bookmarkStart w:id="4" w:name="_Toc417736943"/>
      <w:r>
        <w:t>What is TicText?</w:t>
      </w:r>
      <w:bookmarkEnd w:id="4"/>
    </w:p>
    <w:p w14:paraId="230E028E" w14:textId="00A8C70A" w:rsidR="0042337B" w:rsidRDefault="005C5FEE" w:rsidP="0042337B">
      <w:pPr>
        <w:pStyle w:val="Heading2"/>
      </w:pPr>
      <w:bookmarkStart w:id="5" w:name="_Toc417736944"/>
      <w:r>
        <w:t xml:space="preserve">Brief </w:t>
      </w:r>
      <w:r w:rsidR="0042337B">
        <w:t>Description</w:t>
      </w:r>
      <w:bookmarkEnd w:id="5"/>
    </w:p>
    <w:p w14:paraId="7395EF50" w14:textId="77777777" w:rsidR="00E42744" w:rsidRDefault="00E42744" w:rsidP="00E42744">
      <w:r>
        <w:t>TicText is an iOS messaging app that allows you to send expire-able text with your friends. We call this kind of text "Tic", as in the sound of a clock counting down (Tic Tok, Tic Tok...). For each Tic sent to your friends, you will be able to set a time duration, which will be the amount of time before the Tic got expired and becomes unable for your friend to retrieve its content. That is to say, the recipient can only retrieve the content from our server within a certain time period after the sender sent the Tic. Here is an example of a possible scenario of using TicText:  </w:t>
      </w:r>
    </w:p>
    <w:p w14:paraId="5A0ACD57" w14:textId="77777777" w:rsidR="00E42744" w:rsidRDefault="00E42744" w:rsidP="00E42744">
      <w:r>
        <w:t>John (drunk, 3 am, send to Mary, expire in 60 minutes): </w:t>
      </w:r>
      <w:r>
        <w:rPr>
          <w:b/>
          <w:bCs/>
          <w:i/>
          <w:iCs/>
        </w:rPr>
        <w:t>Hey babe, I miss you so much and I really regret breaking up with you...</w:t>
      </w:r>
    </w:p>
    <w:p w14:paraId="6B74776B" w14:textId="77777777" w:rsidR="00E42744" w:rsidRDefault="00E42744" w:rsidP="00E42744">
      <w:r>
        <w:t>Mary (sleeping, her phone received a notification): </w:t>
      </w:r>
      <w:r>
        <w:rPr>
          <w:b/>
          <w:bCs/>
        </w:rPr>
        <w:t>"Someone has just sent you a Tic! Swipe to read before it's too late. Tic Tok..."</w:t>
      </w:r>
    </w:p>
    <w:p w14:paraId="6E162487" w14:textId="77777777" w:rsidR="00E42744" w:rsidRDefault="00E42744" w:rsidP="00E42744">
      <w:r>
        <w:t>Mary (next morning, saw the notification, opened the app and the only thing left was): </w:t>
      </w:r>
      <w:r>
        <w:rPr>
          <w:b/>
          <w:bCs/>
        </w:rPr>
        <w:t>"Sorry you've missed a Tic which expired on 4:00 am. "</w:t>
      </w:r>
      <w:r>
        <w:t> (an in-app purchase of $4.99 will unlock the sender's name :)</w:t>
      </w:r>
    </w:p>
    <w:p w14:paraId="6284352B" w14:textId="77777777" w:rsidR="00E42744" w:rsidRDefault="00E42744" w:rsidP="00E42744">
      <w:r>
        <w:t>TicText would also let you to send a Tic anonymously - even if the recipient saw the notification in time, he/she still won't be able to see the sender's name. </w:t>
      </w:r>
    </w:p>
    <w:p w14:paraId="0F4E5ECC" w14:textId="0CA2692A" w:rsidR="0042337B" w:rsidRDefault="00E42744" w:rsidP="0042337B">
      <w:r>
        <w:t>We believe TicText is also capable of creating romance in many ways. But in the example above, well, hopefully TicText just avoid something awkward or </w:t>
      </w:r>
      <w:hyperlink r:id="rId9" w:history="1">
        <w:r>
          <w:rPr>
            <w:color w:val="2E5E9F"/>
          </w:rPr>
          <w:t>even more</w:t>
        </w:r>
      </w:hyperlink>
      <w:r>
        <w:t>. </w:t>
      </w:r>
    </w:p>
    <w:p w14:paraId="4C976704" w14:textId="2F488851" w:rsidR="0042337B" w:rsidRDefault="0042337B" w:rsidP="0042337B">
      <w:pPr>
        <w:pStyle w:val="Heading2"/>
      </w:pPr>
      <w:bookmarkStart w:id="6" w:name="_Toc417736945"/>
      <w:r>
        <w:t>Motivation</w:t>
      </w:r>
      <w:bookmarkEnd w:id="6"/>
    </w:p>
    <w:p w14:paraId="6757D30D" w14:textId="6E22C594" w:rsidR="0042337B" w:rsidRDefault="0042337B" w:rsidP="0042337B">
      <w:pPr>
        <w:ind w:firstLine="0"/>
      </w:pPr>
      <w:r w:rsidRPr="0042337B">
        <w:t>We would like to build something brings people joy and more importantly, works even with limited amount of users. So we gave up on the ideas related to sharing, social networking, or dating, and focused on single user or 1-on-1 experiences. I believe TicText could be something we, especially the younger generation, would enjoy. Also, building a mobile app with modern technologies will always be challenging and exciting. From my past experiences, I'm sure we could learn a lot and have fun as well. </w:t>
      </w:r>
    </w:p>
    <w:p w14:paraId="268133EB" w14:textId="45B197FC" w:rsidR="0042337B" w:rsidRDefault="0042337B" w:rsidP="0042337B">
      <w:pPr>
        <w:pStyle w:val="Heading2"/>
      </w:pPr>
      <w:bookmarkStart w:id="7" w:name="_Toc417736946"/>
      <w:r>
        <w:t>Risks/Challenges</w:t>
      </w:r>
      <w:bookmarkEnd w:id="7"/>
    </w:p>
    <w:p w14:paraId="492081AD" w14:textId="642C740B" w:rsidR="0042337B" w:rsidRDefault="0042337B" w:rsidP="0042337B">
      <w:pPr>
        <w:ind w:firstLine="0"/>
      </w:pPr>
      <w:r w:rsidRPr="0042337B">
        <w:t>One of the biggest challenges would be building a good-looking UI with great user experience. There wouldn't be many features in TicText so UX will be the top priority with no doubts. In the meantime, we have to think about the security of all the Tics as well. The last thing we want is compromising user's privacy. In order to do that, we need more than beautiful code, but also coding in the "right way" using the "right tools". Another possible challenge is learning how to code and deploy on Parse if we choose to use it as our cloud platform. </w:t>
      </w:r>
    </w:p>
    <w:p w14:paraId="65E87411" w14:textId="21B99B2D" w:rsidR="005C5FEE" w:rsidRDefault="005C5FEE">
      <w:r>
        <w:br w:type="page"/>
      </w:r>
    </w:p>
    <w:p w14:paraId="6882DAF9" w14:textId="7F176330" w:rsidR="005C5FEE" w:rsidRDefault="005C5FEE" w:rsidP="005C5FEE">
      <w:pPr>
        <w:pStyle w:val="Heading1"/>
      </w:pPr>
      <w:bookmarkStart w:id="8" w:name="_Toc417736947"/>
      <w:r>
        <w:t>Formal Software Development Process</w:t>
      </w:r>
      <w:bookmarkEnd w:id="8"/>
    </w:p>
    <w:p w14:paraId="40C4E32A" w14:textId="77777777" w:rsidR="005C5FEE" w:rsidRDefault="005C5FEE" w:rsidP="005C5FEE">
      <w:pPr>
        <w:ind w:firstLine="0"/>
      </w:pPr>
      <w:r>
        <w:t>The process followed by your team (make use of your essay if you are taking CS429) - (5 points)</w:t>
      </w:r>
    </w:p>
    <w:p w14:paraId="63175FA4" w14:textId="77777777" w:rsidR="005C5FEE" w:rsidRDefault="005C5FEE" w:rsidP="005C5FEE">
      <w:pPr>
        <w:ind w:firstLine="0"/>
      </w:pPr>
    </w:p>
    <w:p w14:paraId="56637679" w14:textId="5696649C" w:rsidR="005C5FEE" w:rsidRDefault="005C5FEE" w:rsidP="005C5FEE">
      <w:pPr>
        <w:ind w:firstLine="0"/>
      </w:pPr>
      <w:r>
        <w:t>Make sure to address the issues of iterative development, refactoring, testing and collaborative development (even if you are not using XP, you have to address these issues in your documentation).</w:t>
      </w:r>
    </w:p>
    <w:p w14:paraId="629E9075" w14:textId="77777777" w:rsidR="005C5FEE" w:rsidRDefault="005C5FEE">
      <w:r>
        <w:br w:type="page"/>
      </w:r>
    </w:p>
    <w:p w14:paraId="18B0ED90" w14:textId="696CE9E2" w:rsidR="005C5FEE" w:rsidRDefault="005C5FEE" w:rsidP="005C5FEE">
      <w:pPr>
        <w:pStyle w:val="Heading1"/>
      </w:pPr>
      <w:bookmarkStart w:id="9" w:name="_Toc417736948"/>
      <w:r>
        <w:t>Requirements &amp; Specifications</w:t>
      </w:r>
      <w:bookmarkEnd w:id="9"/>
    </w:p>
    <w:p w14:paraId="12558182" w14:textId="77777777" w:rsidR="005C5FEE" w:rsidRDefault="005C5FEE" w:rsidP="005C5FEE">
      <w:pPr>
        <w:ind w:firstLine="0"/>
      </w:pPr>
      <w:r>
        <w:t>Requirements &amp; Specifications of your project (make use of HW2 and HW3) - (5 points)</w:t>
      </w:r>
    </w:p>
    <w:p w14:paraId="7818C5E5" w14:textId="39F16DDE" w:rsidR="005C5FEE" w:rsidRDefault="005C5FEE" w:rsidP="005C5FEE">
      <w:pPr>
        <w:ind w:firstLine="0"/>
      </w:pPr>
      <w:r>
        <w:t>This should include the user stories and use cases which you implemented in your project. You do not need to mention the requirements which were dropped.</w:t>
      </w:r>
    </w:p>
    <w:p w14:paraId="28BE4F76" w14:textId="77777777" w:rsidR="0067164F" w:rsidRDefault="0067164F" w:rsidP="005C5FEE">
      <w:pPr>
        <w:ind w:firstLine="0"/>
      </w:pPr>
    </w:p>
    <w:p w14:paraId="132A24E3" w14:textId="77777777" w:rsidR="0067164F" w:rsidRDefault="0067164F" w:rsidP="0067164F">
      <w:pPr>
        <w:widowControl w:val="0"/>
        <w:autoSpaceDE w:val="0"/>
        <w:autoSpaceDN w:val="0"/>
        <w:adjustRightInd w:val="0"/>
        <w:ind w:firstLine="0"/>
        <w:rPr>
          <w:rFonts w:ascii="Arial" w:hAnsi="Arial" w:cs="Arial"/>
          <w:color w:val="262626"/>
          <w:sz w:val="28"/>
          <w:szCs w:val="28"/>
        </w:rPr>
      </w:pPr>
      <w:r>
        <w:rPr>
          <w:rFonts w:ascii="Arial" w:hAnsi="Arial" w:cs="Arial"/>
          <w:color w:val="262626"/>
          <w:sz w:val="28"/>
          <w:szCs w:val="28"/>
        </w:rPr>
        <w:t>Iteration 2 (Feb 7 - Feb 19)</w:t>
      </w:r>
    </w:p>
    <w:tbl>
      <w:tblPr>
        <w:tblW w:w="0" w:type="auto"/>
        <w:tblInd w:w="-118" w:type="dxa"/>
        <w:tblBorders>
          <w:top w:val="nil"/>
          <w:left w:val="nil"/>
          <w:right w:val="nil"/>
        </w:tblBorders>
        <w:tblLayout w:type="fixed"/>
        <w:tblLook w:val="0000" w:firstRow="0" w:lastRow="0" w:firstColumn="0" w:lastColumn="0" w:noHBand="0" w:noVBand="0"/>
      </w:tblPr>
      <w:tblGrid>
        <w:gridCol w:w="920"/>
        <w:gridCol w:w="1420"/>
        <w:gridCol w:w="12460"/>
      </w:tblGrid>
      <w:tr w:rsidR="0067164F" w14:paraId="152BB9C8" w14:textId="77777777">
        <w:tblPrEx>
          <w:tblCellMar>
            <w:top w:w="0" w:type="dxa"/>
            <w:bottom w:w="0" w:type="dxa"/>
          </w:tblCellMar>
        </w:tblPrEx>
        <w:tc>
          <w:tcPr>
            <w:tcW w:w="820" w:type="dxa"/>
            <w:tcBorders>
              <w:top w:val="single" w:sz="8" w:space="0" w:color="D5D5D5"/>
              <w:left w:val="single" w:sz="8" w:space="0" w:color="D5D5D5"/>
              <w:bottom w:val="single" w:sz="8" w:space="0" w:color="D5D5D5"/>
              <w:right w:val="single" w:sz="8" w:space="0" w:color="D5D5D5"/>
            </w:tcBorders>
            <w:shd w:val="clear" w:color="auto" w:fill="ECECEC"/>
            <w:tcMar>
              <w:top w:w="200" w:type="nil"/>
              <w:left w:w="140" w:type="nil"/>
              <w:bottom w:w="140" w:type="nil"/>
              <w:right w:w="300" w:type="nil"/>
            </w:tcMar>
          </w:tcPr>
          <w:p w14:paraId="52D5E185" w14:textId="77777777" w:rsidR="0067164F" w:rsidRDefault="0067164F">
            <w:pPr>
              <w:widowControl w:val="0"/>
              <w:autoSpaceDE w:val="0"/>
              <w:autoSpaceDN w:val="0"/>
              <w:adjustRightInd w:val="0"/>
              <w:ind w:firstLine="0"/>
              <w:rPr>
                <w:rFonts w:ascii="Arial" w:hAnsi="Arial" w:cs="Arial"/>
                <w:b/>
                <w:bCs/>
                <w:color w:val="262626"/>
                <w:sz w:val="28"/>
                <w:szCs w:val="28"/>
              </w:rPr>
            </w:pPr>
            <w:r>
              <w:rPr>
                <w:rFonts w:ascii="Arial" w:hAnsi="Arial" w:cs="Arial"/>
                <w:b/>
                <w:bCs/>
                <w:color w:val="262626"/>
                <w:sz w:val="28"/>
                <w:szCs w:val="28"/>
              </w:rPr>
              <w:t>actual</w:t>
            </w:r>
          </w:p>
        </w:tc>
        <w:tc>
          <w:tcPr>
            <w:tcW w:w="1320" w:type="dxa"/>
            <w:tcBorders>
              <w:top w:val="single" w:sz="8" w:space="0" w:color="D5D5D5"/>
              <w:left w:val="single" w:sz="8" w:space="0" w:color="D5D5D5"/>
              <w:bottom w:val="single" w:sz="8" w:space="0" w:color="D5D5D5"/>
              <w:right w:val="single" w:sz="8" w:space="0" w:color="D5D5D5"/>
            </w:tcBorders>
            <w:shd w:val="clear" w:color="auto" w:fill="ECECEC"/>
            <w:tcMar>
              <w:top w:w="200" w:type="nil"/>
              <w:left w:w="140" w:type="nil"/>
              <w:bottom w:w="140" w:type="nil"/>
              <w:right w:w="300" w:type="nil"/>
            </w:tcMar>
          </w:tcPr>
          <w:p w14:paraId="723988F9" w14:textId="77777777" w:rsidR="0067164F" w:rsidRDefault="0067164F">
            <w:pPr>
              <w:widowControl w:val="0"/>
              <w:autoSpaceDE w:val="0"/>
              <w:autoSpaceDN w:val="0"/>
              <w:adjustRightInd w:val="0"/>
              <w:ind w:firstLine="0"/>
              <w:rPr>
                <w:rFonts w:ascii="Arial" w:hAnsi="Arial" w:cs="Arial"/>
                <w:b/>
                <w:bCs/>
                <w:color w:val="262626"/>
                <w:sz w:val="28"/>
                <w:szCs w:val="28"/>
              </w:rPr>
            </w:pPr>
            <w:r>
              <w:rPr>
                <w:rFonts w:ascii="Arial" w:hAnsi="Arial" w:cs="Arial"/>
                <w:b/>
                <w:bCs/>
                <w:color w:val="262626"/>
                <w:sz w:val="28"/>
                <w:szCs w:val="28"/>
              </w:rPr>
              <w:t>estimated</w:t>
            </w:r>
          </w:p>
        </w:tc>
        <w:tc>
          <w:tcPr>
            <w:tcW w:w="12360" w:type="dxa"/>
            <w:tcBorders>
              <w:top w:val="single" w:sz="8" w:space="0" w:color="D5D5D5"/>
              <w:left w:val="single" w:sz="8" w:space="0" w:color="D5D5D5"/>
              <w:bottom w:val="single" w:sz="8" w:space="0" w:color="D5D5D5"/>
              <w:right w:val="single" w:sz="8" w:space="0" w:color="D5D5D5"/>
            </w:tcBorders>
            <w:shd w:val="clear" w:color="auto" w:fill="ECECEC"/>
            <w:tcMar>
              <w:top w:w="200" w:type="nil"/>
              <w:left w:w="140" w:type="nil"/>
              <w:bottom w:w="140" w:type="nil"/>
              <w:right w:w="300" w:type="nil"/>
            </w:tcMar>
          </w:tcPr>
          <w:p w14:paraId="2448BA9C" w14:textId="77777777" w:rsidR="0067164F" w:rsidRDefault="0067164F">
            <w:pPr>
              <w:widowControl w:val="0"/>
              <w:autoSpaceDE w:val="0"/>
              <w:autoSpaceDN w:val="0"/>
              <w:adjustRightInd w:val="0"/>
              <w:ind w:firstLine="0"/>
              <w:rPr>
                <w:rFonts w:ascii="Arial" w:hAnsi="Arial" w:cs="Arial"/>
                <w:b/>
                <w:bCs/>
                <w:color w:val="262626"/>
                <w:sz w:val="28"/>
                <w:szCs w:val="28"/>
              </w:rPr>
            </w:pPr>
            <w:r>
              <w:rPr>
                <w:rFonts w:ascii="Arial" w:hAnsi="Arial" w:cs="Arial"/>
                <w:b/>
                <w:bCs/>
                <w:color w:val="262626"/>
                <w:sz w:val="28"/>
                <w:szCs w:val="28"/>
              </w:rPr>
              <w:t>story description</w:t>
            </w:r>
          </w:p>
        </w:tc>
      </w:tr>
      <w:tr w:rsidR="0067164F" w14:paraId="292CA866" w14:textId="77777777">
        <w:tblPrEx>
          <w:tblBorders>
            <w:top w:val="none" w:sz="0" w:space="0" w:color="auto"/>
          </w:tblBorders>
          <w:tblCellMar>
            <w:top w:w="0" w:type="dxa"/>
            <w:bottom w:w="0" w:type="dxa"/>
          </w:tblCellMar>
        </w:tblPrEx>
        <w:tc>
          <w:tcPr>
            <w:tcW w:w="92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4982EF98" w14:textId="77777777" w:rsidR="0067164F" w:rsidRDefault="0067164F">
            <w:pPr>
              <w:widowControl w:val="0"/>
              <w:autoSpaceDE w:val="0"/>
              <w:autoSpaceDN w:val="0"/>
              <w:adjustRightInd w:val="0"/>
              <w:ind w:firstLine="0"/>
              <w:rPr>
                <w:rFonts w:ascii="Arial" w:hAnsi="Arial" w:cs="Arial"/>
                <w:color w:val="262626"/>
                <w:sz w:val="28"/>
                <w:szCs w:val="28"/>
              </w:rPr>
            </w:pPr>
            <w:r>
              <w:rPr>
                <w:rFonts w:ascii="Arial" w:hAnsi="Arial" w:cs="Arial"/>
                <w:color w:val="262626"/>
                <w:sz w:val="28"/>
                <w:szCs w:val="28"/>
              </w:rPr>
              <w:t>8</w:t>
            </w:r>
          </w:p>
        </w:tc>
        <w:tc>
          <w:tcPr>
            <w:tcW w:w="142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3F2E6E10" w14:textId="77777777" w:rsidR="0067164F" w:rsidRDefault="0067164F">
            <w:pPr>
              <w:widowControl w:val="0"/>
              <w:autoSpaceDE w:val="0"/>
              <w:autoSpaceDN w:val="0"/>
              <w:adjustRightInd w:val="0"/>
              <w:ind w:firstLine="0"/>
              <w:rPr>
                <w:rFonts w:ascii="Arial" w:hAnsi="Arial" w:cs="Arial"/>
                <w:color w:val="262626"/>
                <w:sz w:val="28"/>
                <w:szCs w:val="28"/>
              </w:rPr>
            </w:pPr>
            <w:r>
              <w:rPr>
                <w:rFonts w:ascii="Arial" w:hAnsi="Arial" w:cs="Arial"/>
                <w:color w:val="262626"/>
                <w:sz w:val="28"/>
                <w:szCs w:val="28"/>
              </w:rPr>
              <w:t>8 units</w:t>
            </w:r>
          </w:p>
        </w:tc>
        <w:tc>
          <w:tcPr>
            <w:tcW w:w="1246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73413F77" w14:textId="77777777" w:rsidR="0067164F" w:rsidRDefault="0067164F">
            <w:pPr>
              <w:widowControl w:val="0"/>
              <w:autoSpaceDE w:val="0"/>
              <w:autoSpaceDN w:val="0"/>
              <w:adjustRightInd w:val="0"/>
              <w:ind w:firstLine="0"/>
              <w:rPr>
                <w:rFonts w:ascii="Arial" w:hAnsi="Arial" w:cs="Arial"/>
                <w:color w:val="262626"/>
                <w:sz w:val="28"/>
                <w:szCs w:val="28"/>
              </w:rPr>
            </w:pPr>
            <w:r>
              <w:rPr>
                <w:rFonts w:ascii="Arial" w:hAnsi="Arial" w:cs="Arial"/>
                <w:color w:val="262626"/>
                <w:sz w:val="28"/>
                <w:szCs w:val="28"/>
              </w:rPr>
              <w:t>US1: As a user, I can use Facebook to login.</w:t>
            </w:r>
          </w:p>
        </w:tc>
      </w:tr>
      <w:tr w:rsidR="0067164F" w14:paraId="6243D18E" w14:textId="77777777">
        <w:tblPrEx>
          <w:tblBorders>
            <w:top w:val="none" w:sz="0" w:space="0" w:color="auto"/>
          </w:tblBorders>
          <w:tblCellMar>
            <w:top w:w="0" w:type="dxa"/>
            <w:bottom w:w="0" w:type="dxa"/>
          </w:tblCellMar>
        </w:tblPrEx>
        <w:tc>
          <w:tcPr>
            <w:tcW w:w="92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314527BF" w14:textId="77777777" w:rsidR="0067164F" w:rsidRDefault="0067164F">
            <w:pPr>
              <w:widowControl w:val="0"/>
              <w:autoSpaceDE w:val="0"/>
              <w:autoSpaceDN w:val="0"/>
              <w:adjustRightInd w:val="0"/>
              <w:ind w:firstLine="0"/>
              <w:rPr>
                <w:rFonts w:ascii="Arial" w:hAnsi="Arial" w:cs="Arial"/>
                <w:color w:val="262626"/>
                <w:sz w:val="28"/>
                <w:szCs w:val="28"/>
              </w:rPr>
            </w:pPr>
            <w:r>
              <w:rPr>
                <w:rFonts w:ascii="Arial" w:hAnsi="Arial" w:cs="Arial"/>
                <w:color w:val="262626"/>
                <w:sz w:val="28"/>
                <w:szCs w:val="28"/>
              </w:rPr>
              <w:t>3</w:t>
            </w:r>
          </w:p>
        </w:tc>
        <w:tc>
          <w:tcPr>
            <w:tcW w:w="142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4512AA4C" w14:textId="77777777" w:rsidR="0067164F" w:rsidRDefault="0067164F">
            <w:pPr>
              <w:widowControl w:val="0"/>
              <w:autoSpaceDE w:val="0"/>
              <w:autoSpaceDN w:val="0"/>
              <w:adjustRightInd w:val="0"/>
              <w:ind w:firstLine="0"/>
              <w:rPr>
                <w:rFonts w:ascii="Arial" w:hAnsi="Arial" w:cs="Arial"/>
                <w:color w:val="262626"/>
                <w:sz w:val="28"/>
                <w:szCs w:val="28"/>
              </w:rPr>
            </w:pPr>
            <w:r>
              <w:rPr>
                <w:rFonts w:ascii="Arial" w:hAnsi="Arial" w:cs="Arial"/>
                <w:color w:val="262626"/>
                <w:sz w:val="28"/>
                <w:szCs w:val="28"/>
              </w:rPr>
              <w:t>3 unit</w:t>
            </w:r>
          </w:p>
        </w:tc>
        <w:tc>
          <w:tcPr>
            <w:tcW w:w="1246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781BEC43" w14:textId="77777777" w:rsidR="0067164F" w:rsidRDefault="0067164F">
            <w:pPr>
              <w:widowControl w:val="0"/>
              <w:autoSpaceDE w:val="0"/>
              <w:autoSpaceDN w:val="0"/>
              <w:adjustRightInd w:val="0"/>
              <w:ind w:firstLine="0"/>
              <w:rPr>
                <w:rFonts w:ascii="Arial" w:hAnsi="Arial" w:cs="Arial"/>
                <w:color w:val="262626"/>
                <w:sz w:val="28"/>
                <w:szCs w:val="28"/>
              </w:rPr>
            </w:pPr>
            <w:r>
              <w:rPr>
                <w:rFonts w:ascii="Arial" w:hAnsi="Arial" w:cs="Arial"/>
                <w:color w:val="262626"/>
                <w:sz w:val="28"/>
                <w:szCs w:val="28"/>
              </w:rPr>
              <w:t>US2: As a user, I want TicText to automatically sync and connects me with friends already on TicText</w:t>
            </w:r>
          </w:p>
        </w:tc>
      </w:tr>
      <w:tr w:rsidR="0067164F" w14:paraId="125F9ED4" w14:textId="77777777">
        <w:tblPrEx>
          <w:tblCellMar>
            <w:top w:w="0" w:type="dxa"/>
            <w:bottom w:w="0" w:type="dxa"/>
          </w:tblCellMar>
        </w:tblPrEx>
        <w:tc>
          <w:tcPr>
            <w:tcW w:w="92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5ECB214E" w14:textId="77777777" w:rsidR="0067164F" w:rsidRDefault="0067164F">
            <w:pPr>
              <w:widowControl w:val="0"/>
              <w:autoSpaceDE w:val="0"/>
              <w:autoSpaceDN w:val="0"/>
              <w:adjustRightInd w:val="0"/>
              <w:ind w:firstLine="0"/>
              <w:rPr>
                <w:rFonts w:ascii="Arial" w:hAnsi="Arial" w:cs="Arial"/>
                <w:color w:val="262626"/>
                <w:sz w:val="28"/>
                <w:szCs w:val="28"/>
              </w:rPr>
            </w:pPr>
            <w:r>
              <w:rPr>
                <w:rFonts w:ascii="Arial" w:hAnsi="Arial" w:cs="Arial"/>
                <w:color w:val="262626"/>
                <w:sz w:val="28"/>
                <w:szCs w:val="28"/>
              </w:rPr>
              <w:t>2+</w:t>
            </w:r>
          </w:p>
        </w:tc>
        <w:tc>
          <w:tcPr>
            <w:tcW w:w="142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31C99CAE" w14:textId="77777777" w:rsidR="0067164F" w:rsidRDefault="0067164F">
            <w:pPr>
              <w:widowControl w:val="0"/>
              <w:autoSpaceDE w:val="0"/>
              <w:autoSpaceDN w:val="0"/>
              <w:adjustRightInd w:val="0"/>
              <w:ind w:firstLine="0"/>
              <w:rPr>
                <w:rFonts w:ascii="Arial" w:hAnsi="Arial" w:cs="Arial"/>
                <w:color w:val="262626"/>
                <w:sz w:val="28"/>
                <w:szCs w:val="28"/>
              </w:rPr>
            </w:pPr>
            <w:r>
              <w:rPr>
                <w:rFonts w:ascii="Arial" w:hAnsi="Arial" w:cs="Arial"/>
                <w:color w:val="262626"/>
                <w:sz w:val="28"/>
                <w:szCs w:val="28"/>
              </w:rPr>
              <w:t>5 units</w:t>
            </w:r>
          </w:p>
        </w:tc>
        <w:tc>
          <w:tcPr>
            <w:tcW w:w="1246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1E8C95E8" w14:textId="77777777" w:rsidR="0067164F" w:rsidRDefault="0067164F">
            <w:pPr>
              <w:widowControl w:val="0"/>
              <w:autoSpaceDE w:val="0"/>
              <w:autoSpaceDN w:val="0"/>
              <w:adjustRightInd w:val="0"/>
              <w:ind w:firstLine="0"/>
              <w:rPr>
                <w:rFonts w:ascii="Arial" w:hAnsi="Arial" w:cs="Arial"/>
                <w:color w:val="262626"/>
                <w:sz w:val="28"/>
                <w:szCs w:val="28"/>
              </w:rPr>
            </w:pPr>
            <w:r>
              <w:rPr>
                <w:rFonts w:ascii="Arial" w:hAnsi="Arial" w:cs="Arial"/>
                <w:color w:val="262626"/>
                <w:sz w:val="28"/>
                <w:szCs w:val="28"/>
              </w:rPr>
              <w:t>US12: As a user, I want to get a notification when one of my Facebook friends joins.</w:t>
            </w:r>
          </w:p>
        </w:tc>
      </w:tr>
    </w:tbl>
    <w:p w14:paraId="27FB29E1" w14:textId="795CF1AB" w:rsidR="0067164F" w:rsidRDefault="0067164F" w:rsidP="005C5FEE">
      <w:pPr>
        <w:ind w:firstLine="0"/>
        <w:rPr>
          <w:rFonts w:ascii="Arial" w:hAnsi="Arial" w:cs="Arial"/>
          <w:color w:val="262626"/>
          <w:sz w:val="28"/>
          <w:szCs w:val="28"/>
        </w:rPr>
      </w:pPr>
      <w:r>
        <w:rPr>
          <w:rFonts w:ascii="Arial" w:hAnsi="Arial" w:cs="Arial"/>
          <w:b/>
          <w:bCs/>
          <w:color w:val="262626"/>
          <w:sz w:val="28"/>
          <w:szCs w:val="28"/>
        </w:rPr>
        <w:t>Total:</w:t>
      </w:r>
      <w:r>
        <w:rPr>
          <w:rFonts w:ascii="Arial" w:hAnsi="Arial" w:cs="Arial"/>
          <w:color w:val="262626"/>
          <w:sz w:val="28"/>
          <w:szCs w:val="28"/>
        </w:rPr>
        <w:t xml:space="preserve"> 16 units</w:t>
      </w:r>
    </w:p>
    <w:p w14:paraId="7DB03856" w14:textId="77777777" w:rsidR="0067164F" w:rsidRDefault="0067164F" w:rsidP="005C5FEE">
      <w:pPr>
        <w:ind w:firstLine="0"/>
        <w:rPr>
          <w:rFonts w:ascii="Arial" w:hAnsi="Arial" w:cs="Arial"/>
          <w:color w:val="262626"/>
          <w:sz w:val="28"/>
          <w:szCs w:val="28"/>
        </w:rPr>
      </w:pPr>
    </w:p>
    <w:p w14:paraId="6271313F" w14:textId="77777777" w:rsidR="0067164F" w:rsidRDefault="0067164F" w:rsidP="0067164F">
      <w:pPr>
        <w:widowControl w:val="0"/>
        <w:autoSpaceDE w:val="0"/>
        <w:autoSpaceDN w:val="0"/>
        <w:adjustRightInd w:val="0"/>
        <w:ind w:firstLine="0"/>
        <w:rPr>
          <w:rFonts w:ascii="Arial" w:hAnsi="Arial" w:cs="Arial"/>
          <w:color w:val="262626"/>
          <w:sz w:val="28"/>
          <w:szCs w:val="28"/>
        </w:rPr>
      </w:pPr>
      <w:r>
        <w:rPr>
          <w:rFonts w:ascii="Arial" w:hAnsi="Arial" w:cs="Arial"/>
          <w:color w:val="262626"/>
          <w:sz w:val="28"/>
          <w:szCs w:val="28"/>
        </w:rPr>
        <w:t>Iteration 3 (Feb 20 - Mar 5)</w:t>
      </w:r>
    </w:p>
    <w:tbl>
      <w:tblPr>
        <w:tblW w:w="0" w:type="auto"/>
        <w:tblInd w:w="-118" w:type="dxa"/>
        <w:tblBorders>
          <w:top w:val="nil"/>
          <w:left w:val="nil"/>
          <w:right w:val="nil"/>
        </w:tblBorders>
        <w:tblLayout w:type="fixed"/>
        <w:tblLook w:val="0000" w:firstRow="0" w:lastRow="0" w:firstColumn="0" w:lastColumn="0" w:noHBand="0" w:noVBand="0"/>
      </w:tblPr>
      <w:tblGrid>
        <w:gridCol w:w="920"/>
        <w:gridCol w:w="1420"/>
        <w:gridCol w:w="16640"/>
        <w:gridCol w:w="1620"/>
      </w:tblGrid>
      <w:tr w:rsidR="0067164F" w14:paraId="0335D20F" w14:textId="77777777">
        <w:tblPrEx>
          <w:tblCellMar>
            <w:top w:w="0" w:type="dxa"/>
            <w:bottom w:w="0" w:type="dxa"/>
          </w:tblCellMar>
        </w:tblPrEx>
        <w:tc>
          <w:tcPr>
            <w:tcW w:w="820" w:type="dxa"/>
            <w:tcBorders>
              <w:top w:val="single" w:sz="8" w:space="0" w:color="D5D5D5"/>
              <w:left w:val="single" w:sz="8" w:space="0" w:color="D5D5D5"/>
              <w:bottom w:val="single" w:sz="8" w:space="0" w:color="D5D5D5"/>
              <w:right w:val="single" w:sz="8" w:space="0" w:color="D5D5D5"/>
            </w:tcBorders>
            <w:shd w:val="clear" w:color="auto" w:fill="ECECEC"/>
            <w:tcMar>
              <w:top w:w="200" w:type="nil"/>
              <w:left w:w="140" w:type="nil"/>
              <w:bottom w:w="140" w:type="nil"/>
              <w:right w:w="300" w:type="nil"/>
            </w:tcMar>
          </w:tcPr>
          <w:p w14:paraId="2B7B309A" w14:textId="77777777" w:rsidR="0067164F" w:rsidRDefault="0067164F">
            <w:pPr>
              <w:widowControl w:val="0"/>
              <w:autoSpaceDE w:val="0"/>
              <w:autoSpaceDN w:val="0"/>
              <w:adjustRightInd w:val="0"/>
              <w:ind w:firstLine="0"/>
              <w:rPr>
                <w:rFonts w:ascii="Arial" w:hAnsi="Arial" w:cs="Arial"/>
                <w:b/>
                <w:bCs/>
                <w:color w:val="262626"/>
                <w:sz w:val="28"/>
                <w:szCs w:val="28"/>
              </w:rPr>
            </w:pPr>
            <w:r>
              <w:rPr>
                <w:rFonts w:ascii="Arial" w:hAnsi="Arial" w:cs="Arial"/>
                <w:b/>
                <w:bCs/>
                <w:color w:val="262626"/>
                <w:sz w:val="28"/>
                <w:szCs w:val="28"/>
              </w:rPr>
              <w:t>actual</w:t>
            </w:r>
          </w:p>
        </w:tc>
        <w:tc>
          <w:tcPr>
            <w:tcW w:w="1320" w:type="dxa"/>
            <w:tcBorders>
              <w:top w:val="single" w:sz="8" w:space="0" w:color="D5D5D5"/>
              <w:left w:val="single" w:sz="8" w:space="0" w:color="D5D5D5"/>
              <w:bottom w:val="single" w:sz="8" w:space="0" w:color="D5D5D5"/>
              <w:right w:val="single" w:sz="8" w:space="0" w:color="D5D5D5"/>
            </w:tcBorders>
            <w:shd w:val="clear" w:color="auto" w:fill="ECECEC"/>
            <w:tcMar>
              <w:top w:w="200" w:type="nil"/>
              <w:left w:w="140" w:type="nil"/>
              <w:bottom w:w="140" w:type="nil"/>
              <w:right w:w="300" w:type="nil"/>
            </w:tcMar>
          </w:tcPr>
          <w:p w14:paraId="3004614F" w14:textId="77777777" w:rsidR="0067164F" w:rsidRDefault="0067164F">
            <w:pPr>
              <w:widowControl w:val="0"/>
              <w:autoSpaceDE w:val="0"/>
              <w:autoSpaceDN w:val="0"/>
              <w:adjustRightInd w:val="0"/>
              <w:ind w:firstLine="0"/>
              <w:rPr>
                <w:rFonts w:ascii="Arial" w:hAnsi="Arial" w:cs="Arial"/>
                <w:b/>
                <w:bCs/>
                <w:color w:val="262626"/>
                <w:sz w:val="28"/>
                <w:szCs w:val="28"/>
              </w:rPr>
            </w:pPr>
            <w:r>
              <w:rPr>
                <w:rFonts w:ascii="Arial" w:hAnsi="Arial" w:cs="Arial"/>
                <w:b/>
                <w:bCs/>
                <w:color w:val="262626"/>
                <w:sz w:val="28"/>
                <w:szCs w:val="28"/>
              </w:rPr>
              <w:t>estimated</w:t>
            </w:r>
          </w:p>
        </w:tc>
        <w:tc>
          <w:tcPr>
            <w:tcW w:w="16540" w:type="dxa"/>
            <w:tcBorders>
              <w:top w:val="single" w:sz="8" w:space="0" w:color="D5D5D5"/>
              <w:left w:val="single" w:sz="8" w:space="0" w:color="D5D5D5"/>
              <w:bottom w:val="single" w:sz="8" w:space="0" w:color="D5D5D5"/>
              <w:right w:val="single" w:sz="8" w:space="0" w:color="D5D5D5"/>
            </w:tcBorders>
            <w:shd w:val="clear" w:color="auto" w:fill="ECECEC"/>
            <w:tcMar>
              <w:top w:w="200" w:type="nil"/>
              <w:left w:w="140" w:type="nil"/>
              <w:bottom w:w="140" w:type="nil"/>
              <w:right w:w="300" w:type="nil"/>
            </w:tcMar>
          </w:tcPr>
          <w:p w14:paraId="3315D39D" w14:textId="77777777" w:rsidR="0067164F" w:rsidRDefault="0067164F">
            <w:pPr>
              <w:widowControl w:val="0"/>
              <w:autoSpaceDE w:val="0"/>
              <w:autoSpaceDN w:val="0"/>
              <w:adjustRightInd w:val="0"/>
              <w:ind w:firstLine="0"/>
              <w:rPr>
                <w:rFonts w:ascii="Arial" w:hAnsi="Arial" w:cs="Arial"/>
                <w:b/>
                <w:bCs/>
                <w:color w:val="262626"/>
                <w:sz w:val="28"/>
                <w:szCs w:val="28"/>
              </w:rPr>
            </w:pPr>
            <w:r>
              <w:rPr>
                <w:rFonts w:ascii="Arial" w:hAnsi="Arial" w:cs="Arial"/>
                <w:b/>
                <w:bCs/>
                <w:color w:val="262626"/>
                <w:sz w:val="28"/>
                <w:szCs w:val="28"/>
              </w:rPr>
              <w:t>story description</w:t>
            </w:r>
          </w:p>
        </w:tc>
        <w:tc>
          <w:tcPr>
            <w:tcW w:w="1520" w:type="dxa"/>
            <w:tcBorders>
              <w:top w:val="single" w:sz="8" w:space="0" w:color="D5D5D5"/>
              <w:left w:val="single" w:sz="8" w:space="0" w:color="D5D5D5"/>
              <w:bottom w:val="single" w:sz="8" w:space="0" w:color="D5D5D5"/>
              <w:right w:val="single" w:sz="8" w:space="0" w:color="D5D5D5"/>
            </w:tcBorders>
            <w:shd w:val="clear" w:color="auto" w:fill="ECECEC"/>
            <w:tcMar>
              <w:top w:w="200" w:type="nil"/>
              <w:left w:w="140" w:type="nil"/>
              <w:bottom w:w="140" w:type="nil"/>
              <w:right w:w="300" w:type="nil"/>
            </w:tcMar>
          </w:tcPr>
          <w:p w14:paraId="6764058D" w14:textId="77777777" w:rsidR="0067164F" w:rsidRDefault="0067164F">
            <w:pPr>
              <w:widowControl w:val="0"/>
              <w:autoSpaceDE w:val="0"/>
              <w:autoSpaceDN w:val="0"/>
              <w:adjustRightInd w:val="0"/>
              <w:ind w:firstLine="0"/>
              <w:rPr>
                <w:rFonts w:ascii="Arial" w:hAnsi="Arial" w:cs="Arial"/>
                <w:b/>
                <w:bCs/>
                <w:color w:val="262626"/>
                <w:sz w:val="28"/>
                <w:szCs w:val="28"/>
              </w:rPr>
            </w:pPr>
            <w:r>
              <w:rPr>
                <w:rFonts w:ascii="Arial" w:hAnsi="Arial" w:cs="Arial"/>
                <w:b/>
                <w:bCs/>
                <w:color w:val="262626"/>
                <w:sz w:val="28"/>
                <w:szCs w:val="28"/>
              </w:rPr>
              <w:t>assignee</w:t>
            </w:r>
          </w:p>
        </w:tc>
      </w:tr>
      <w:tr w:rsidR="0067164F" w14:paraId="794B84C3" w14:textId="77777777">
        <w:tblPrEx>
          <w:tblBorders>
            <w:top w:val="none" w:sz="0" w:space="0" w:color="auto"/>
          </w:tblBorders>
          <w:tblCellMar>
            <w:top w:w="0" w:type="dxa"/>
            <w:bottom w:w="0" w:type="dxa"/>
          </w:tblCellMar>
        </w:tblPrEx>
        <w:tc>
          <w:tcPr>
            <w:tcW w:w="92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42C84923" w14:textId="77777777" w:rsidR="0067164F" w:rsidRDefault="0067164F">
            <w:pPr>
              <w:widowControl w:val="0"/>
              <w:autoSpaceDE w:val="0"/>
              <w:autoSpaceDN w:val="0"/>
              <w:adjustRightInd w:val="0"/>
              <w:ind w:firstLine="0"/>
              <w:rPr>
                <w:rFonts w:ascii="Arial" w:hAnsi="Arial" w:cs="Arial"/>
                <w:color w:val="262626"/>
                <w:sz w:val="28"/>
                <w:szCs w:val="28"/>
              </w:rPr>
            </w:pPr>
            <w:r>
              <w:rPr>
                <w:rFonts w:ascii="Arial" w:hAnsi="Arial" w:cs="Arial"/>
                <w:color w:val="262626"/>
                <w:sz w:val="28"/>
                <w:szCs w:val="28"/>
              </w:rPr>
              <w:t>6</w:t>
            </w:r>
          </w:p>
        </w:tc>
        <w:tc>
          <w:tcPr>
            <w:tcW w:w="142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18AAACB2" w14:textId="77777777" w:rsidR="0067164F" w:rsidRDefault="0067164F">
            <w:pPr>
              <w:widowControl w:val="0"/>
              <w:autoSpaceDE w:val="0"/>
              <w:autoSpaceDN w:val="0"/>
              <w:adjustRightInd w:val="0"/>
              <w:ind w:firstLine="0"/>
              <w:rPr>
                <w:rFonts w:ascii="Arial" w:hAnsi="Arial" w:cs="Arial"/>
                <w:color w:val="262626"/>
                <w:sz w:val="28"/>
                <w:szCs w:val="28"/>
              </w:rPr>
            </w:pPr>
            <w:r>
              <w:rPr>
                <w:rFonts w:ascii="Arial" w:hAnsi="Arial" w:cs="Arial"/>
                <w:color w:val="FC4F08"/>
                <w:sz w:val="28"/>
                <w:szCs w:val="28"/>
              </w:rPr>
              <w:t>5 units</w:t>
            </w:r>
          </w:p>
        </w:tc>
        <w:tc>
          <w:tcPr>
            <w:tcW w:w="1664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66AFDF23" w14:textId="77777777" w:rsidR="0067164F" w:rsidRDefault="0067164F">
            <w:pPr>
              <w:widowControl w:val="0"/>
              <w:autoSpaceDE w:val="0"/>
              <w:autoSpaceDN w:val="0"/>
              <w:adjustRightInd w:val="0"/>
              <w:ind w:firstLine="0"/>
              <w:rPr>
                <w:rFonts w:ascii="Arial" w:hAnsi="Arial" w:cs="Arial"/>
                <w:color w:val="262626"/>
                <w:sz w:val="28"/>
                <w:szCs w:val="28"/>
              </w:rPr>
            </w:pPr>
            <w:r>
              <w:rPr>
                <w:rFonts w:ascii="Arial" w:hAnsi="Arial" w:cs="Arial"/>
                <w:color w:val="FC4F08"/>
                <w:sz w:val="28"/>
                <w:szCs w:val="28"/>
              </w:rPr>
              <w:t>US15: As a user, I want to see which of my friends are already on TicText when I join</w:t>
            </w:r>
          </w:p>
        </w:tc>
        <w:tc>
          <w:tcPr>
            <w:tcW w:w="162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04101D95" w14:textId="77777777" w:rsidR="0067164F" w:rsidRDefault="0067164F">
            <w:pPr>
              <w:widowControl w:val="0"/>
              <w:autoSpaceDE w:val="0"/>
              <w:autoSpaceDN w:val="0"/>
              <w:adjustRightInd w:val="0"/>
              <w:ind w:firstLine="0"/>
              <w:rPr>
                <w:rFonts w:ascii="Arial" w:hAnsi="Arial" w:cs="Arial"/>
                <w:color w:val="262626"/>
                <w:sz w:val="28"/>
                <w:szCs w:val="28"/>
              </w:rPr>
            </w:pPr>
            <w:r>
              <w:rPr>
                <w:rFonts w:ascii="Arial" w:hAnsi="Arial" w:cs="Arial"/>
                <w:color w:val="262626"/>
                <w:sz w:val="28"/>
                <w:szCs w:val="28"/>
              </w:rPr>
              <w:t>Jack &amp; Georgy</w:t>
            </w:r>
          </w:p>
        </w:tc>
      </w:tr>
      <w:tr w:rsidR="0067164F" w14:paraId="1BBF5D49" w14:textId="77777777">
        <w:tblPrEx>
          <w:tblBorders>
            <w:top w:val="none" w:sz="0" w:space="0" w:color="auto"/>
          </w:tblBorders>
          <w:tblCellMar>
            <w:top w:w="0" w:type="dxa"/>
            <w:bottom w:w="0" w:type="dxa"/>
          </w:tblCellMar>
        </w:tblPrEx>
        <w:tc>
          <w:tcPr>
            <w:tcW w:w="92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6131306A" w14:textId="77777777" w:rsidR="0067164F" w:rsidRDefault="0067164F">
            <w:pPr>
              <w:widowControl w:val="0"/>
              <w:autoSpaceDE w:val="0"/>
              <w:autoSpaceDN w:val="0"/>
              <w:adjustRightInd w:val="0"/>
              <w:ind w:firstLine="0"/>
              <w:rPr>
                <w:rFonts w:ascii="Arial" w:hAnsi="Arial" w:cs="Arial"/>
                <w:color w:val="262626"/>
                <w:sz w:val="28"/>
                <w:szCs w:val="28"/>
              </w:rPr>
            </w:pPr>
            <w:r>
              <w:rPr>
                <w:rFonts w:ascii="Arial" w:hAnsi="Arial" w:cs="Arial"/>
                <w:color w:val="262626"/>
                <w:sz w:val="28"/>
                <w:szCs w:val="28"/>
              </w:rPr>
              <w:t>10</w:t>
            </w:r>
          </w:p>
        </w:tc>
        <w:tc>
          <w:tcPr>
            <w:tcW w:w="142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371B2AD9" w14:textId="77777777" w:rsidR="0067164F" w:rsidRDefault="0067164F">
            <w:pPr>
              <w:widowControl w:val="0"/>
              <w:autoSpaceDE w:val="0"/>
              <w:autoSpaceDN w:val="0"/>
              <w:adjustRightInd w:val="0"/>
              <w:ind w:firstLine="0"/>
              <w:rPr>
                <w:rFonts w:ascii="Arial" w:hAnsi="Arial" w:cs="Arial"/>
                <w:color w:val="262626"/>
                <w:sz w:val="28"/>
                <w:szCs w:val="28"/>
              </w:rPr>
            </w:pPr>
            <w:r>
              <w:rPr>
                <w:rFonts w:ascii="Arial" w:hAnsi="Arial" w:cs="Arial"/>
                <w:color w:val="262626"/>
                <w:sz w:val="28"/>
                <w:szCs w:val="28"/>
              </w:rPr>
              <w:t>8</w:t>
            </w:r>
          </w:p>
        </w:tc>
        <w:tc>
          <w:tcPr>
            <w:tcW w:w="1664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2847A698" w14:textId="77777777" w:rsidR="0067164F" w:rsidRDefault="0067164F">
            <w:pPr>
              <w:widowControl w:val="0"/>
              <w:autoSpaceDE w:val="0"/>
              <w:autoSpaceDN w:val="0"/>
              <w:adjustRightInd w:val="0"/>
              <w:ind w:firstLine="0"/>
              <w:rPr>
                <w:rFonts w:ascii="Arial" w:hAnsi="Arial" w:cs="Arial"/>
                <w:color w:val="262626"/>
                <w:sz w:val="28"/>
                <w:szCs w:val="28"/>
              </w:rPr>
            </w:pPr>
            <w:r>
              <w:rPr>
                <w:rFonts w:ascii="Arial" w:hAnsi="Arial" w:cs="Arial"/>
                <w:color w:val="262626"/>
                <w:sz w:val="28"/>
                <w:szCs w:val="28"/>
              </w:rPr>
              <w:t>US3: As user, I want to see conversations in bubbles like SMS, WhatsApp, etc. (controller)</w:t>
            </w:r>
          </w:p>
        </w:tc>
        <w:tc>
          <w:tcPr>
            <w:tcW w:w="162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5FCECDF0" w14:textId="77777777" w:rsidR="0067164F" w:rsidRDefault="0067164F">
            <w:pPr>
              <w:widowControl w:val="0"/>
              <w:autoSpaceDE w:val="0"/>
              <w:autoSpaceDN w:val="0"/>
              <w:adjustRightInd w:val="0"/>
              <w:ind w:firstLine="0"/>
              <w:rPr>
                <w:rFonts w:ascii="Arial" w:hAnsi="Arial" w:cs="Arial"/>
                <w:color w:val="262626"/>
                <w:sz w:val="28"/>
                <w:szCs w:val="28"/>
              </w:rPr>
            </w:pPr>
            <w:r>
              <w:rPr>
                <w:rFonts w:ascii="Arial" w:hAnsi="Arial" w:cs="Arial"/>
                <w:color w:val="262626"/>
                <w:sz w:val="28"/>
                <w:szCs w:val="28"/>
              </w:rPr>
              <w:t>Kevin &amp; CK</w:t>
            </w:r>
          </w:p>
        </w:tc>
      </w:tr>
      <w:tr w:rsidR="0067164F" w14:paraId="4E3EAC63" w14:textId="77777777">
        <w:tblPrEx>
          <w:tblBorders>
            <w:top w:val="none" w:sz="0" w:space="0" w:color="auto"/>
          </w:tblBorders>
          <w:tblCellMar>
            <w:top w:w="0" w:type="dxa"/>
            <w:bottom w:w="0" w:type="dxa"/>
          </w:tblCellMar>
        </w:tblPrEx>
        <w:tc>
          <w:tcPr>
            <w:tcW w:w="92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176A7EFB" w14:textId="77777777" w:rsidR="0067164F" w:rsidRDefault="0067164F">
            <w:pPr>
              <w:widowControl w:val="0"/>
              <w:autoSpaceDE w:val="0"/>
              <w:autoSpaceDN w:val="0"/>
              <w:adjustRightInd w:val="0"/>
              <w:ind w:firstLine="0"/>
              <w:rPr>
                <w:rFonts w:ascii="Arial" w:hAnsi="Arial" w:cs="Arial"/>
                <w:color w:val="262626"/>
                <w:sz w:val="28"/>
                <w:szCs w:val="28"/>
              </w:rPr>
            </w:pPr>
            <w:r>
              <w:rPr>
                <w:rFonts w:ascii="Arial" w:hAnsi="Arial" w:cs="Arial"/>
                <w:color w:val="262626"/>
                <w:sz w:val="28"/>
                <w:szCs w:val="28"/>
              </w:rPr>
              <w:t>3</w:t>
            </w:r>
          </w:p>
        </w:tc>
        <w:tc>
          <w:tcPr>
            <w:tcW w:w="142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6B962545" w14:textId="77777777" w:rsidR="0067164F" w:rsidRDefault="0067164F">
            <w:pPr>
              <w:widowControl w:val="0"/>
              <w:autoSpaceDE w:val="0"/>
              <w:autoSpaceDN w:val="0"/>
              <w:adjustRightInd w:val="0"/>
              <w:ind w:firstLine="0"/>
              <w:rPr>
                <w:rFonts w:ascii="Arial" w:hAnsi="Arial" w:cs="Arial"/>
                <w:color w:val="262626"/>
                <w:sz w:val="28"/>
                <w:szCs w:val="28"/>
              </w:rPr>
            </w:pPr>
            <w:r>
              <w:rPr>
                <w:rFonts w:ascii="Arial" w:hAnsi="Arial" w:cs="Arial"/>
                <w:color w:val="262626"/>
                <w:sz w:val="28"/>
                <w:szCs w:val="28"/>
              </w:rPr>
              <w:t>3</w:t>
            </w:r>
          </w:p>
        </w:tc>
        <w:tc>
          <w:tcPr>
            <w:tcW w:w="1664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7A20A9D8" w14:textId="77777777" w:rsidR="0067164F" w:rsidRDefault="0067164F">
            <w:pPr>
              <w:widowControl w:val="0"/>
              <w:autoSpaceDE w:val="0"/>
              <w:autoSpaceDN w:val="0"/>
              <w:adjustRightInd w:val="0"/>
              <w:ind w:firstLine="0"/>
              <w:rPr>
                <w:rFonts w:ascii="Arial" w:hAnsi="Arial" w:cs="Arial"/>
                <w:color w:val="262626"/>
                <w:sz w:val="28"/>
                <w:szCs w:val="28"/>
              </w:rPr>
            </w:pPr>
            <w:r>
              <w:rPr>
                <w:rFonts w:ascii="Arial" w:hAnsi="Arial" w:cs="Arial"/>
                <w:color w:val="262626"/>
                <w:sz w:val="28"/>
                <w:szCs w:val="28"/>
              </w:rPr>
              <w:t>US11: As a sender, I want to send a Tic (text-only) to a hardcoded TicText friend (backend)</w:t>
            </w:r>
          </w:p>
        </w:tc>
        <w:tc>
          <w:tcPr>
            <w:tcW w:w="162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5220C552" w14:textId="77777777" w:rsidR="0067164F" w:rsidRDefault="0067164F">
            <w:pPr>
              <w:widowControl w:val="0"/>
              <w:autoSpaceDE w:val="0"/>
              <w:autoSpaceDN w:val="0"/>
              <w:adjustRightInd w:val="0"/>
              <w:ind w:firstLine="0"/>
              <w:rPr>
                <w:rFonts w:ascii="Arial" w:hAnsi="Arial" w:cs="Arial"/>
                <w:color w:val="262626"/>
                <w:sz w:val="28"/>
                <w:szCs w:val="28"/>
              </w:rPr>
            </w:pPr>
            <w:r>
              <w:rPr>
                <w:rFonts w:ascii="Arial" w:hAnsi="Arial" w:cs="Arial"/>
                <w:color w:val="262626"/>
                <w:sz w:val="28"/>
                <w:szCs w:val="28"/>
              </w:rPr>
              <w:t>Terrence</w:t>
            </w:r>
          </w:p>
        </w:tc>
      </w:tr>
      <w:tr w:rsidR="0067164F" w14:paraId="648CAA58" w14:textId="77777777">
        <w:tblPrEx>
          <w:tblBorders>
            <w:top w:val="none" w:sz="0" w:space="0" w:color="auto"/>
          </w:tblBorders>
          <w:tblCellMar>
            <w:top w:w="0" w:type="dxa"/>
            <w:bottom w:w="0" w:type="dxa"/>
          </w:tblCellMar>
        </w:tblPrEx>
        <w:tc>
          <w:tcPr>
            <w:tcW w:w="92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55682463" w14:textId="77777777" w:rsidR="0067164F" w:rsidRDefault="0067164F">
            <w:pPr>
              <w:widowControl w:val="0"/>
              <w:autoSpaceDE w:val="0"/>
              <w:autoSpaceDN w:val="0"/>
              <w:adjustRightInd w:val="0"/>
              <w:ind w:firstLine="0"/>
              <w:rPr>
                <w:rFonts w:ascii="Arial" w:hAnsi="Arial" w:cs="Arial"/>
                <w:color w:val="262626"/>
                <w:sz w:val="28"/>
                <w:szCs w:val="28"/>
              </w:rPr>
            </w:pPr>
            <w:r>
              <w:rPr>
                <w:rFonts w:ascii="Arial" w:hAnsi="Arial" w:cs="Arial"/>
                <w:color w:val="262626"/>
                <w:sz w:val="28"/>
                <w:szCs w:val="28"/>
              </w:rPr>
              <w:t>3</w:t>
            </w:r>
          </w:p>
        </w:tc>
        <w:tc>
          <w:tcPr>
            <w:tcW w:w="142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1748BC50" w14:textId="77777777" w:rsidR="0067164F" w:rsidRDefault="0067164F">
            <w:pPr>
              <w:widowControl w:val="0"/>
              <w:autoSpaceDE w:val="0"/>
              <w:autoSpaceDN w:val="0"/>
              <w:adjustRightInd w:val="0"/>
              <w:ind w:firstLine="0"/>
              <w:rPr>
                <w:rFonts w:ascii="Arial" w:hAnsi="Arial" w:cs="Arial"/>
                <w:color w:val="262626"/>
                <w:sz w:val="28"/>
                <w:szCs w:val="28"/>
              </w:rPr>
            </w:pPr>
            <w:r>
              <w:rPr>
                <w:rFonts w:ascii="Arial" w:hAnsi="Arial" w:cs="Arial"/>
                <w:color w:val="262626"/>
                <w:sz w:val="28"/>
                <w:szCs w:val="28"/>
              </w:rPr>
              <w:t>3</w:t>
            </w:r>
          </w:p>
        </w:tc>
        <w:tc>
          <w:tcPr>
            <w:tcW w:w="1664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5C6D1470" w14:textId="77777777" w:rsidR="0067164F" w:rsidRDefault="0067164F">
            <w:pPr>
              <w:widowControl w:val="0"/>
              <w:autoSpaceDE w:val="0"/>
              <w:autoSpaceDN w:val="0"/>
              <w:adjustRightInd w:val="0"/>
              <w:ind w:firstLine="0"/>
              <w:rPr>
                <w:rFonts w:ascii="Arial" w:hAnsi="Arial" w:cs="Arial"/>
                <w:color w:val="262626"/>
                <w:sz w:val="28"/>
                <w:szCs w:val="28"/>
              </w:rPr>
            </w:pPr>
            <w:r>
              <w:rPr>
                <w:rFonts w:ascii="Arial" w:hAnsi="Arial" w:cs="Arial"/>
                <w:color w:val="262626"/>
                <w:sz w:val="28"/>
                <w:szCs w:val="28"/>
              </w:rPr>
              <w:t>US8: As a recipient, I will get a push notification when a new Tic has arrived.</w:t>
            </w:r>
          </w:p>
        </w:tc>
        <w:tc>
          <w:tcPr>
            <w:tcW w:w="162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5FB6028C" w14:textId="77777777" w:rsidR="0067164F" w:rsidRDefault="0067164F">
            <w:pPr>
              <w:widowControl w:val="0"/>
              <w:autoSpaceDE w:val="0"/>
              <w:autoSpaceDN w:val="0"/>
              <w:adjustRightInd w:val="0"/>
              <w:ind w:firstLine="0"/>
              <w:rPr>
                <w:rFonts w:ascii="Arial" w:hAnsi="Arial" w:cs="Arial"/>
                <w:color w:val="262626"/>
                <w:sz w:val="28"/>
                <w:szCs w:val="28"/>
              </w:rPr>
            </w:pPr>
            <w:r>
              <w:rPr>
                <w:rFonts w:ascii="Arial" w:hAnsi="Arial" w:cs="Arial"/>
                <w:color w:val="262626"/>
                <w:sz w:val="28"/>
                <w:szCs w:val="28"/>
              </w:rPr>
              <w:t>Georgy</w:t>
            </w:r>
          </w:p>
        </w:tc>
      </w:tr>
      <w:tr w:rsidR="0067164F" w14:paraId="785AD510" w14:textId="77777777">
        <w:tblPrEx>
          <w:tblBorders>
            <w:top w:val="none" w:sz="0" w:space="0" w:color="auto"/>
          </w:tblBorders>
          <w:tblCellMar>
            <w:top w:w="0" w:type="dxa"/>
            <w:bottom w:w="0" w:type="dxa"/>
          </w:tblCellMar>
        </w:tblPrEx>
        <w:tc>
          <w:tcPr>
            <w:tcW w:w="92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036FEAFB" w14:textId="77777777" w:rsidR="0067164F" w:rsidRDefault="0067164F">
            <w:pPr>
              <w:widowControl w:val="0"/>
              <w:autoSpaceDE w:val="0"/>
              <w:autoSpaceDN w:val="0"/>
              <w:adjustRightInd w:val="0"/>
              <w:ind w:firstLine="0"/>
              <w:rPr>
                <w:rFonts w:ascii="Arial" w:hAnsi="Arial" w:cs="Arial"/>
                <w:color w:val="262626"/>
                <w:sz w:val="28"/>
                <w:szCs w:val="28"/>
              </w:rPr>
            </w:pPr>
            <w:r>
              <w:rPr>
                <w:rFonts w:ascii="Arial" w:hAnsi="Arial" w:cs="Arial"/>
                <w:color w:val="262626"/>
                <w:sz w:val="28"/>
                <w:szCs w:val="28"/>
              </w:rPr>
              <w:t>1</w:t>
            </w:r>
          </w:p>
        </w:tc>
        <w:tc>
          <w:tcPr>
            <w:tcW w:w="142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77966012" w14:textId="77777777" w:rsidR="0067164F" w:rsidRDefault="0067164F">
            <w:pPr>
              <w:widowControl w:val="0"/>
              <w:autoSpaceDE w:val="0"/>
              <w:autoSpaceDN w:val="0"/>
              <w:adjustRightInd w:val="0"/>
              <w:ind w:firstLine="0"/>
              <w:rPr>
                <w:rFonts w:ascii="Arial" w:hAnsi="Arial" w:cs="Arial"/>
                <w:color w:val="262626"/>
                <w:sz w:val="28"/>
                <w:szCs w:val="28"/>
              </w:rPr>
            </w:pPr>
            <w:r>
              <w:rPr>
                <w:rFonts w:ascii="Arial" w:hAnsi="Arial" w:cs="Arial"/>
                <w:color w:val="262626"/>
                <w:sz w:val="28"/>
                <w:szCs w:val="28"/>
              </w:rPr>
              <w:t>3</w:t>
            </w:r>
          </w:p>
        </w:tc>
        <w:tc>
          <w:tcPr>
            <w:tcW w:w="1664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5EF077EA" w14:textId="77777777" w:rsidR="0067164F" w:rsidRDefault="0067164F">
            <w:pPr>
              <w:widowControl w:val="0"/>
              <w:autoSpaceDE w:val="0"/>
              <w:autoSpaceDN w:val="0"/>
              <w:adjustRightInd w:val="0"/>
              <w:ind w:firstLine="0"/>
              <w:rPr>
                <w:rFonts w:ascii="Arial" w:hAnsi="Arial" w:cs="Arial"/>
                <w:color w:val="262626"/>
                <w:sz w:val="28"/>
                <w:szCs w:val="28"/>
              </w:rPr>
            </w:pPr>
            <w:r>
              <w:rPr>
                <w:rFonts w:ascii="Arial" w:hAnsi="Arial" w:cs="Arial"/>
                <w:color w:val="262626"/>
                <w:sz w:val="28"/>
                <w:szCs w:val="28"/>
              </w:rPr>
              <w:t>US5: As a recipient, I want to see the conversation view controller when I open the notification</w:t>
            </w:r>
          </w:p>
        </w:tc>
        <w:tc>
          <w:tcPr>
            <w:tcW w:w="162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4A354312" w14:textId="77777777" w:rsidR="0067164F" w:rsidRDefault="0067164F">
            <w:pPr>
              <w:widowControl w:val="0"/>
              <w:autoSpaceDE w:val="0"/>
              <w:autoSpaceDN w:val="0"/>
              <w:adjustRightInd w:val="0"/>
              <w:ind w:firstLine="0"/>
              <w:rPr>
                <w:rFonts w:ascii="Arial" w:hAnsi="Arial" w:cs="Arial"/>
                <w:color w:val="262626"/>
                <w:sz w:val="28"/>
                <w:szCs w:val="28"/>
              </w:rPr>
            </w:pPr>
            <w:r>
              <w:rPr>
                <w:rFonts w:ascii="Arial" w:hAnsi="Arial" w:cs="Arial"/>
                <w:color w:val="262626"/>
                <w:sz w:val="28"/>
                <w:szCs w:val="28"/>
              </w:rPr>
              <w:t>Kevin</w:t>
            </w:r>
          </w:p>
        </w:tc>
      </w:tr>
      <w:tr w:rsidR="0067164F" w14:paraId="346A16E1" w14:textId="77777777">
        <w:tblPrEx>
          <w:tblBorders>
            <w:top w:val="none" w:sz="0" w:space="0" w:color="auto"/>
          </w:tblBorders>
          <w:tblCellMar>
            <w:top w:w="0" w:type="dxa"/>
            <w:bottom w:w="0" w:type="dxa"/>
          </w:tblCellMar>
        </w:tblPrEx>
        <w:tc>
          <w:tcPr>
            <w:tcW w:w="92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4FACCA9C" w14:textId="77777777" w:rsidR="0067164F" w:rsidRDefault="0067164F">
            <w:pPr>
              <w:widowControl w:val="0"/>
              <w:autoSpaceDE w:val="0"/>
              <w:autoSpaceDN w:val="0"/>
              <w:adjustRightInd w:val="0"/>
              <w:ind w:firstLine="0"/>
              <w:rPr>
                <w:rFonts w:ascii="Arial" w:hAnsi="Arial" w:cs="Arial"/>
                <w:color w:val="262626"/>
                <w:sz w:val="28"/>
                <w:szCs w:val="28"/>
              </w:rPr>
            </w:pPr>
            <w:r>
              <w:rPr>
                <w:rFonts w:ascii="Arial" w:hAnsi="Arial" w:cs="Arial"/>
                <w:color w:val="262626"/>
                <w:sz w:val="28"/>
                <w:szCs w:val="28"/>
              </w:rPr>
              <w:t>3</w:t>
            </w:r>
          </w:p>
        </w:tc>
        <w:tc>
          <w:tcPr>
            <w:tcW w:w="142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32E5AFFE" w14:textId="77777777" w:rsidR="0067164F" w:rsidRDefault="0067164F">
            <w:pPr>
              <w:widowControl w:val="0"/>
              <w:autoSpaceDE w:val="0"/>
              <w:autoSpaceDN w:val="0"/>
              <w:adjustRightInd w:val="0"/>
              <w:ind w:firstLine="0"/>
              <w:rPr>
                <w:rFonts w:ascii="Arial" w:hAnsi="Arial" w:cs="Arial"/>
                <w:color w:val="262626"/>
                <w:sz w:val="28"/>
                <w:szCs w:val="28"/>
              </w:rPr>
            </w:pPr>
            <w:r>
              <w:rPr>
                <w:rFonts w:ascii="Arial" w:hAnsi="Arial" w:cs="Arial"/>
                <w:color w:val="262626"/>
                <w:sz w:val="28"/>
                <w:szCs w:val="28"/>
              </w:rPr>
              <w:t>3</w:t>
            </w:r>
          </w:p>
        </w:tc>
        <w:tc>
          <w:tcPr>
            <w:tcW w:w="1664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309D7DA3" w14:textId="77777777" w:rsidR="0067164F" w:rsidRDefault="0067164F">
            <w:pPr>
              <w:widowControl w:val="0"/>
              <w:autoSpaceDE w:val="0"/>
              <w:autoSpaceDN w:val="0"/>
              <w:adjustRightInd w:val="0"/>
              <w:ind w:firstLine="0"/>
              <w:rPr>
                <w:rFonts w:ascii="Arial" w:hAnsi="Arial" w:cs="Arial"/>
                <w:color w:val="262626"/>
                <w:sz w:val="28"/>
                <w:szCs w:val="28"/>
              </w:rPr>
            </w:pPr>
            <w:r>
              <w:rPr>
                <w:rFonts w:ascii="Arial" w:hAnsi="Arial" w:cs="Arial"/>
                <w:color w:val="262626"/>
                <w:sz w:val="28"/>
                <w:szCs w:val="28"/>
              </w:rPr>
              <w:t>US6: As a recipient, I want to have to tap a new message before I can see its contents</w:t>
            </w:r>
          </w:p>
        </w:tc>
        <w:tc>
          <w:tcPr>
            <w:tcW w:w="162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24E9B24E" w14:textId="77777777" w:rsidR="0067164F" w:rsidRDefault="0067164F">
            <w:pPr>
              <w:widowControl w:val="0"/>
              <w:autoSpaceDE w:val="0"/>
              <w:autoSpaceDN w:val="0"/>
              <w:adjustRightInd w:val="0"/>
              <w:ind w:firstLine="0"/>
              <w:rPr>
                <w:rFonts w:ascii="Arial" w:hAnsi="Arial" w:cs="Arial"/>
                <w:color w:val="262626"/>
                <w:sz w:val="28"/>
                <w:szCs w:val="28"/>
              </w:rPr>
            </w:pPr>
            <w:r>
              <w:rPr>
                <w:rFonts w:ascii="Arial" w:hAnsi="Arial" w:cs="Arial"/>
                <w:color w:val="262626"/>
                <w:sz w:val="28"/>
                <w:szCs w:val="28"/>
              </w:rPr>
              <w:t>CK</w:t>
            </w:r>
          </w:p>
        </w:tc>
      </w:tr>
      <w:tr w:rsidR="0067164F" w14:paraId="31651E3F" w14:textId="77777777">
        <w:tblPrEx>
          <w:tblBorders>
            <w:top w:val="none" w:sz="0" w:space="0" w:color="auto"/>
          </w:tblBorders>
          <w:tblCellMar>
            <w:top w:w="0" w:type="dxa"/>
            <w:bottom w:w="0" w:type="dxa"/>
          </w:tblCellMar>
        </w:tblPrEx>
        <w:tc>
          <w:tcPr>
            <w:tcW w:w="92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64FC8695" w14:textId="77777777" w:rsidR="0067164F" w:rsidRDefault="0067164F">
            <w:pPr>
              <w:widowControl w:val="0"/>
              <w:autoSpaceDE w:val="0"/>
              <w:autoSpaceDN w:val="0"/>
              <w:adjustRightInd w:val="0"/>
              <w:ind w:firstLine="0"/>
              <w:rPr>
                <w:rFonts w:ascii="Arial" w:hAnsi="Arial" w:cs="Arial"/>
                <w:color w:val="262626"/>
                <w:sz w:val="28"/>
                <w:szCs w:val="28"/>
              </w:rPr>
            </w:pPr>
            <w:r>
              <w:rPr>
                <w:rFonts w:ascii="Arial" w:hAnsi="Arial" w:cs="Arial"/>
                <w:color w:val="262626"/>
                <w:sz w:val="28"/>
                <w:szCs w:val="28"/>
              </w:rPr>
              <w:t>3</w:t>
            </w:r>
          </w:p>
        </w:tc>
        <w:tc>
          <w:tcPr>
            <w:tcW w:w="142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46C401F5" w14:textId="77777777" w:rsidR="0067164F" w:rsidRDefault="0067164F">
            <w:pPr>
              <w:widowControl w:val="0"/>
              <w:autoSpaceDE w:val="0"/>
              <w:autoSpaceDN w:val="0"/>
              <w:adjustRightInd w:val="0"/>
              <w:ind w:firstLine="0"/>
              <w:rPr>
                <w:rFonts w:ascii="Arial" w:hAnsi="Arial" w:cs="Arial"/>
                <w:color w:val="262626"/>
                <w:sz w:val="28"/>
                <w:szCs w:val="28"/>
              </w:rPr>
            </w:pPr>
            <w:r>
              <w:rPr>
                <w:rFonts w:ascii="Arial" w:hAnsi="Arial" w:cs="Arial"/>
                <w:color w:val="262626"/>
                <w:sz w:val="28"/>
                <w:szCs w:val="28"/>
              </w:rPr>
              <w:t>3</w:t>
            </w:r>
          </w:p>
        </w:tc>
        <w:tc>
          <w:tcPr>
            <w:tcW w:w="1664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688BE932" w14:textId="77777777" w:rsidR="0067164F" w:rsidRDefault="0067164F">
            <w:pPr>
              <w:widowControl w:val="0"/>
              <w:autoSpaceDE w:val="0"/>
              <w:autoSpaceDN w:val="0"/>
              <w:adjustRightInd w:val="0"/>
              <w:ind w:firstLine="0"/>
              <w:rPr>
                <w:rFonts w:ascii="Arial" w:hAnsi="Arial" w:cs="Arial"/>
                <w:color w:val="262626"/>
                <w:sz w:val="28"/>
                <w:szCs w:val="28"/>
              </w:rPr>
            </w:pPr>
            <w:r>
              <w:rPr>
                <w:rFonts w:ascii="Arial" w:hAnsi="Arial" w:cs="Arial"/>
                <w:color w:val="262626"/>
                <w:sz w:val="28"/>
                <w:szCs w:val="28"/>
              </w:rPr>
              <w:t>US7: As a user, when I'm not in a conversation view I want a tab controller to switch between Conversation List, Contact List, My Profile, and (Settings)</w:t>
            </w:r>
          </w:p>
        </w:tc>
        <w:tc>
          <w:tcPr>
            <w:tcW w:w="162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5A7E1128" w14:textId="77777777" w:rsidR="0067164F" w:rsidRDefault="0067164F">
            <w:pPr>
              <w:widowControl w:val="0"/>
              <w:autoSpaceDE w:val="0"/>
              <w:autoSpaceDN w:val="0"/>
              <w:adjustRightInd w:val="0"/>
              <w:ind w:firstLine="0"/>
              <w:rPr>
                <w:rFonts w:ascii="Arial" w:hAnsi="Arial" w:cs="Arial"/>
                <w:color w:val="262626"/>
                <w:sz w:val="28"/>
                <w:szCs w:val="28"/>
              </w:rPr>
            </w:pPr>
            <w:r>
              <w:rPr>
                <w:rFonts w:ascii="Arial" w:hAnsi="Arial" w:cs="Arial"/>
                <w:color w:val="262626"/>
                <w:sz w:val="28"/>
                <w:szCs w:val="28"/>
              </w:rPr>
              <w:t>Kevin</w:t>
            </w:r>
          </w:p>
        </w:tc>
      </w:tr>
      <w:tr w:rsidR="0067164F" w14:paraId="720476E4" w14:textId="77777777">
        <w:tblPrEx>
          <w:tblCellMar>
            <w:top w:w="0" w:type="dxa"/>
            <w:bottom w:w="0" w:type="dxa"/>
          </w:tblCellMar>
        </w:tblPrEx>
        <w:tc>
          <w:tcPr>
            <w:tcW w:w="92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0F463440" w14:textId="77777777" w:rsidR="0067164F" w:rsidRDefault="0067164F">
            <w:pPr>
              <w:widowControl w:val="0"/>
              <w:autoSpaceDE w:val="0"/>
              <w:autoSpaceDN w:val="0"/>
              <w:adjustRightInd w:val="0"/>
              <w:ind w:firstLine="0"/>
              <w:rPr>
                <w:rFonts w:ascii="Arial" w:hAnsi="Arial" w:cs="Arial"/>
                <w:color w:val="262626"/>
                <w:sz w:val="28"/>
                <w:szCs w:val="28"/>
              </w:rPr>
            </w:pPr>
            <w:r>
              <w:rPr>
                <w:rFonts w:ascii="Arial" w:hAnsi="Arial" w:cs="Arial"/>
                <w:color w:val="262626"/>
                <w:sz w:val="28"/>
                <w:szCs w:val="28"/>
              </w:rPr>
              <w:t>3</w:t>
            </w:r>
          </w:p>
        </w:tc>
        <w:tc>
          <w:tcPr>
            <w:tcW w:w="142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134F3B2B" w14:textId="77777777" w:rsidR="0067164F" w:rsidRDefault="0067164F">
            <w:pPr>
              <w:widowControl w:val="0"/>
              <w:autoSpaceDE w:val="0"/>
              <w:autoSpaceDN w:val="0"/>
              <w:adjustRightInd w:val="0"/>
              <w:ind w:firstLine="0"/>
              <w:rPr>
                <w:rFonts w:ascii="Arial" w:hAnsi="Arial" w:cs="Arial"/>
                <w:color w:val="262626"/>
                <w:sz w:val="28"/>
                <w:szCs w:val="28"/>
              </w:rPr>
            </w:pPr>
            <w:r>
              <w:rPr>
                <w:rFonts w:ascii="Arial" w:hAnsi="Arial" w:cs="Arial"/>
                <w:color w:val="262626"/>
                <w:sz w:val="28"/>
                <w:szCs w:val="28"/>
              </w:rPr>
              <w:t>3</w:t>
            </w:r>
          </w:p>
        </w:tc>
        <w:tc>
          <w:tcPr>
            <w:tcW w:w="1664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619D91C6" w14:textId="77777777" w:rsidR="0067164F" w:rsidRDefault="0067164F">
            <w:pPr>
              <w:widowControl w:val="0"/>
              <w:autoSpaceDE w:val="0"/>
              <w:autoSpaceDN w:val="0"/>
              <w:adjustRightInd w:val="0"/>
              <w:ind w:firstLine="0"/>
              <w:rPr>
                <w:rFonts w:ascii="Arial" w:hAnsi="Arial" w:cs="Arial"/>
                <w:color w:val="262626"/>
                <w:sz w:val="28"/>
                <w:szCs w:val="28"/>
              </w:rPr>
            </w:pPr>
            <w:r>
              <w:rPr>
                <w:rFonts w:ascii="Arial" w:hAnsi="Arial" w:cs="Arial"/>
                <w:color w:val="262626"/>
                <w:sz w:val="28"/>
                <w:szCs w:val="28"/>
              </w:rPr>
              <w:t>US9: As a user, I want to be able to change my notification settings and access the Facebook page through the Settings VC</w:t>
            </w:r>
          </w:p>
        </w:tc>
        <w:tc>
          <w:tcPr>
            <w:tcW w:w="162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74EE38C3" w14:textId="77777777" w:rsidR="0067164F" w:rsidRDefault="0067164F">
            <w:pPr>
              <w:widowControl w:val="0"/>
              <w:autoSpaceDE w:val="0"/>
              <w:autoSpaceDN w:val="0"/>
              <w:adjustRightInd w:val="0"/>
              <w:ind w:firstLine="0"/>
              <w:rPr>
                <w:rFonts w:ascii="Arial" w:hAnsi="Arial" w:cs="Arial"/>
                <w:color w:val="262626"/>
                <w:sz w:val="28"/>
                <w:szCs w:val="28"/>
              </w:rPr>
            </w:pPr>
            <w:r>
              <w:rPr>
                <w:rFonts w:ascii="Arial" w:hAnsi="Arial" w:cs="Arial"/>
                <w:color w:val="262626"/>
                <w:sz w:val="28"/>
                <w:szCs w:val="28"/>
              </w:rPr>
              <w:t>Jack</w:t>
            </w:r>
          </w:p>
        </w:tc>
      </w:tr>
    </w:tbl>
    <w:p w14:paraId="6C6E27F6" w14:textId="3051F1F4" w:rsidR="0067164F" w:rsidRDefault="0067164F" w:rsidP="005C5FEE">
      <w:pPr>
        <w:ind w:firstLine="0"/>
        <w:rPr>
          <w:rFonts w:ascii="Arial" w:hAnsi="Arial" w:cs="Arial"/>
          <w:color w:val="262626"/>
          <w:sz w:val="28"/>
          <w:szCs w:val="28"/>
        </w:rPr>
      </w:pPr>
      <w:r>
        <w:rPr>
          <w:rFonts w:ascii="Arial" w:hAnsi="Arial" w:cs="Arial"/>
          <w:b/>
          <w:bCs/>
          <w:color w:val="262626"/>
          <w:sz w:val="28"/>
          <w:szCs w:val="28"/>
        </w:rPr>
        <w:t>Total: </w:t>
      </w:r>
      <w:r>
        <w:rPr>
          <w:rFonts w:ascii="Arial" w:hAnsi="Arial" w:cs="Arial"/>
          <w:color w:val="262626"/>
          <w:sz w:val="28"/>
          <w:szCs w:val="28"/>
        </w:rPr>
        <w:t>32 units</w:t>
      </w:r>
    </w:p>
    <w:p w14:paraId="52BBF17C" w14:textId="77777777" w:rsidR="0067164F" w:rsidRDefault="0067164F" w:rsidP="005C5FEE">
      <w:pPr>
        <w:ind w:firstLine="0"/>
        <w:rPr>
          <w:rFonts w:ascii="Arial" w:hAnsi="Arial" w:cs="Arial"/>
          <w:color w:val="262626"/>
          <w:sz w:val="28"/>
          <w:szCs w:val="28"/>
        </w:rPr>
      </w:pPr>
    </w:p>
    <w:p w14:paraId="2AC44573" w14:textId="77777777" w:rsidR="0067164F" w:rsidRDefault="0067164F" w:rsidP="0067164F">
      <w:pPr>
        <w:widowControl w:val="0"/>
        <w:autoSpaceDE w:val="0"/>
        <w:autoSpaceDN w:val="0"/>
        <w:adjustRightInd w:val="0"/>
        <w:ind w:firstLine="0"/>
        <w:rPr>
          <w:rFonts w:ascii="Arial" w:hAnsi="Arial" w:cs="Arial"/>
          <w:color w:val="262626"/>
          <w:sz w:val="28"/>
          <w:szCs w:val="28"/>
        </w:rPr>
      </w:pPr>
      <w:r>
        <w:rPr>
          <w:rFonts w:ascii="Arial" w:hAnsi="Arial" w:cs="Arial"/>
          <w:color w:val="262626"/>
          <w:sz w:val="28"/>
          <w:szCs w:val="28"/>
        </w:rPr>
        <w:t>Iteration 4 (Mar 6 - Mar 19)</w:t>
      </w:r>
    </w:p>
    <w:tbl>
      <w:tblPr>
        <w:tblW w:w="0" w:type="auto"/>
        <w:tblInd w:w="-118" w:type="dxa"/>
        <w:tblBorders>
          <w:top w:val="nil"/>
          <w:left w:val="nil"/>
          <w:right w:val="nil"/>
        </w:tblBorders>
        <w:tblLayout w:type="fixed"/>
        <w:tblLook w:val="0000" w:firstRow="0" w:lastRow="0" w:firstColumn="0" w:lastColumn="0" w:noHBand="0" w:noVBand="0"/>
      </w:tblPr>
      <w:tblGrid>
        <w:gridCol w:w="920"/>
        <w:gridCol w:w="1420"/>
        <w:gridCol w:w="12880"/>
        <w:gridCol w:w="1300"/>
      </w:tblGrid>
      <w:tr w:rsidR="0067164F" w14:paraId="50D4D0E3" w14:textId="77777777">
        <w:tblPrEx>
          <w:tblCellMar>
            <w:top w:w="0" w:type="dxa"/>
            <w:bottom w:w="0" w:type="dxa"/>
          </w:tblCellMar>
        </w:tblPrEx>
        <w:tc>
          <w:tcPr>
            <w:tcW w:w="820" w:type="dxa"/>
            <w:tcBorders>
              <w:top w:val="single" w:sz="8" w:space="0" w:color="D5D5D5"/>
              <w:left w:val="single" w:sz="8" w:space="0" w:color="D5D5D5"/>
              <w:bottom w:val="single" w:sz="8" w:space="0" w:color="D5D5D5"/>
              <w:right w:val="single" w:sz="8" w:space="0" w:color="D5D5D5"/>
            </w:tcBorders>
            <w:shd w:val="clear" w:color="auto" w:fill="ECECEC"/>
            <w:tcMar>
              <w:top w:w="200" w:type="nil"/>
              <w:left w:w="140" w:type="nil"/>
              <w:bottom w:w="140" w:type="nil"/>
              <w:right w:w="300" w:type="nil"/>
            </w:tcMar>
          </w:tcPr>
          <w:p w14:paraId="46A91DED" w14:textId="77777777" w:rsidR="0067164F" w:rsidRDefault="0067164F">
            <w:pPr>
              <w:widowControl w:val="0"/>
              <w:autoSpaceDE w:val="0"/>
              <w:autoSpaceDN w:val="0"/>
              <w:adjustRightInd w:val="0"/>
              <w:ind w:firstLine="0"/>
              <w:rPr>
                <w:rFonts w:ascii="Arial" w:hAnsi="Arial" w:cs="Arial"/>
                <w:b/>
                <w:bCs/>
                <w:color w:val="262626"/>
                <w:sz w:val="28"/>
                <w:szCs w:val="28"/>
              </w:rPr>
            </w:pPr>
            <w:r>
              <w:rPr>
                <w:rFonts w:ascii="Arial" w:hAnsi="Arial" w:cs="Arial"/>
                <w:b/>
                <w:bCs/>
                <w:color w:val="262626"/>
                <w:sz w:val="28"/>
                <w:szCs w:val="28"/>
              </w:rPr>
              <w:t>actual</w:t>
            </w:r>
          </w:p>
        </w:tc>
        <w:tc>
          <w:tcPr>
            <w:tcW w:w="1320" w:type="dxa"/>
            <w:tcBorders>
              <w:top w:val="single" w:sz="8" w:space="0" w:color="D5D5D5"/>
              <w:left w:val="single" w:sz="8" w:space="0" w:color="D5D5D5"/>
              <w:bottom w:val="single" w:sz="8" w:space="0" w:color="D5D5D5"/>
              <w:right w:val="single" w:sz="8" w:space="0" w:color="D5D5D5"/>
            </w:tcBorders>
            <w:shd w:val="clear" w:color="auto" w:fill="ECECEC"/>
            <w:tcMar>
              <w:top w:w="200" w:type="nil"/>
              <w:left w:w="140" w:type="nil"/>
              <w:bottom w:w="140" w:type="nil"/>
              <w:right w:w="300" w:type="nil"/>
            </w:tcMar>
          </w:tcPr>
          <w:p w14:paraId="60EDDC12" w14:textId="77777777" w:rsidR="0067164F" w:rsidRDefault="0067164F">
            <w:pPr>
              <w:widowControl w:val="0"/>
              <w:autoSpaceDE w:val="0"/>
              <w:autoSpaceDN w:val="0"/>
              <w:adjustRightInd w:val="0"/>
              <w:ind w:firstLine="0"/>
              <w:rPr>
                <w:rFonts w:ascii="Arial" w:hAnsi="Arial" w:cs="Arial"/>
                <w:b/>
                <w:bCs/>
                <w:color w:val="262626"/>
                <w:sz w:val="28"/>
                <w:szCs w:val="28"/>
              </w:rPr>
            </w:pPr>
            <w:r>
              <w:rPr>
                <w:rFonts w:ascii="Arial" w:hAnsi="Arial" w:cs="Arial"/>
                <w:b/>
                <w:bCs/>
                <w:color w:val="262626"/>
                <w:sz w:val="28"/>
                <w:szCs w:val="28"/>
              </w:rPr>
              <w:t>estimated</w:t>
            </w:r>
          </w:p>
        </w:tc>
        <w:tc>
          <w:tcPr>
            <w:tcW w:w="12780" w:type="dxa"/>
            <w:tcBorders>
              <w:top w:val="single" w:sz="8" w:space="0" w:color="D5D5D5"/>
              <w:left w:val="single" w:sz="8" w:space="0" w:color="D5D5D5"/>
              <w:bottom w:val="single" w:sz="8" w:space="0" w:color="D5D5D5"/>
              <w:right w:val="single" w:sz="8" w:space="0" w:color="D5D5D5"/>
            </w:tcBorders>
            <w:shd w:val="clear" w:color="auto" w:fill="ECECEC"/>
            <w:tcMar>
              <w:top w:w="200" w:type="nil"/>
              <w:left w:w="140" w:type="nil"/>
              <w:bottom w:w="140" w:type="nil"/>
              <w:right w:w="300" w:type="nil"/>
            </w:tcMar>
          </w:tcPr>
          <w:p w14:paraId="2020899D" w14:textId="77777777" w:rsidR="0067164F" w:rsidRDefault="0067164F">
            <w:pPr>
              <w:widowControl w:val="0"/>
              <w:autoSpaceDE w:val="0"/>
              <w:autoSpaceDN w:val="0"/>
              <w:adjustRightInd w:val="0"/>
              <w:ind w:firstLine="0"/>
              <w:rPr>
                <w:rFonts w:ascii="Arial" w:hAnsi="Arial" w:cs="Arial"/>
                <w:b/>
                <w:bCs/>
                <w:color w:val="262626"/>
                <w:sz w:val="28"/>
                <w:szCs w:val="28"/>
              </w:rPr>
            </w:pPr>
            <w:r>
              <w:rPr>
                <w:rFonts w:ascii="Arial" w:hAnsi="Arial" w:cs="Arial"/>
                <w:b/>
                <w:bCs/>
                <w:color w:val="262626"/>
                <w:sz w:val="28"/>
                <w:szCs w:val="28"/>
              </w:rPr>
              <w:t>story description</w:t>
            </w:r>
          </w:p>
        </w:tc>
        <w:tc>
          <w:tcPr>
            <w:tcW w:w="1200" w:type="dxa"/>
            <w:tcBorders>
              <w:top w:val="single" w:sz="8" w:space="0" w:color="D5D5D5"/>
              <w:left w:val="single" w:sz="8" w:space="0" w:color="D5D5D5"/>
              <w:bottom w:val="single" w:sz="8" w:space="0" w:color="D5D5D5"/>
              <w:right w:val="single" w:sz="8" w:space="0" w:color="D5D5D5"/>
            </w:tcBorders>
            <w:shd w:val="clear" w:color="auto" w:fill="ECECEC"/>
            <w:tcMar>
              <w:top w:w="200" w:type="nil"/>
              <w:left w:w="140" w:type="nil"/>
              <w:bottom w:w="140" w:type="nil"/>
              <w:right w:w="300" w:type="nil"/>
            </w:tcMar>
          </w:tcPr>
          <w:p w14:paraId="1B4C152B" w14:textId="77777777" w:rsidR="0067164F" w:rsidRDefault="0067164F">
            <w:pPr>
              <w:widowControl w:val="0"/>
              <w:autoSpaceDE w:val="0"/>
              <w:autoSpaceDN w:val="0"/>
              <w:adjustRightInd w:val="0"/>
              <w:ind w:firstLine="0"/>
              <w:rPr>
                <w:rFonts w:ascii="Arial" w:hAnsi="Arial" w:cs="Arial"/>
                <w:b/>
                <w:bCs/>
                <w:color w:val="262626"/>
                <w:sz w:val="28"/>
                <w:szCs w:val="28"/>
              </w:rPr>
            </w:pPr>
            <w:r>
              <w:rPr>
                <w:rFonts w:ascii="Arial" w:hAnsi="Arial" w:cs="Arial"/>
                <w:b/>
                <w:bCs/>
                <w:color w:val="262626"/>
                <w:sz w:val="28"/>
                <w:szCs w:val="28"/>
              </w:rPr>
              <w:t>assignee</w:t>
            </w:r>
          </w:p>
        </w:tc>
      </w:tr>
      <w:tr w:rsidR="0067164F" w14:paraId="2B5558C1" w14:textId="77777777">
        <w:tblPrEx>
          <w:tblCellMar>
            <w:top w:w="0" w:type="dxa"/>
            <w:bottom w:w="0" w:type="dxa"/>
          </w:tblCellMar>
        </w:tblPrEx>
        <w:tc>
          <w:tcPr>
            <w:tcW w:w="92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0F5E6C22" w14:textId="77777777" w:rsidR="0067164F" w:rsidRDefault="0067164F">
            <w:pPr>
              <w:widowControl w:val="0"/>
              <w:autoSpaceDE w:val="0"/>
              <w:autoSpaceDN w:val="0"/>
              <w:adjustRightInd w:val="0"/>
              <w:ind w:firstLine="0"/>
              <w:rPr>
                <w:rFonts w:ascii="Arial" w:hAnsi="Arial" w:cs="Arial"/>
                <w:color w:val="262626"/>
                <w:sz w:val="28"/>
                <w:szCs w:val="28"/>
              </w:rPr>
            </w:pPr>
            <w:r>
              <w:rPr>
                <w:rFonts w:ascii="Arial" w:hAnsi="Arial" w:cs="Arial"/>
                <w:color w:val="262626"/>
                <w:sz w:val="28"/>
                <w:szCs w:val="28"/>
              </w:rPr>
              <w:t>8</w:t>
            </w:r>
          </w:p>
        </w:tc>
        <w:tc>
          <w:tcPr>
            <w:tcW w:w="142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34671BC2" w14:textId="77777777" w:rsidR="0067164F" w:rsidRDefault="0067164F">
            <w:pPr>
              <w:widowControl w:val="0"/>
              <w:autoSpaceDE w:val="0"/>
              <w:autoSpaceDN w:val="0"/>
              <w:adjustRightInd w:val="0"/>
              <w:ind w:firstLine="0"/>
              <w:rPr>
                <w:rFonts w:ascii="Arial" w:hAnsi="Arial" w:cs="Arial"/>
                <w:color w:val="262626"/>
                <w:sz w:val="28"/>
                <w:szCs w:val="28"/>
              </w:rPr>
            </w:pPr>
            <w:r>
              <w:rPr>
                <w:rFonts w:ascii="Arial" w:hAnsi="Arial" w:cs="Arial"/>
                <w:color w:val="032553"/>
                <w:sz w:val="28"/>
                <w:szCs w:val="28"/>
              </w:rPr>
              <w:t>5</w:t>
            </w:r>
          </w:p>
        </w:tc>
        <w:tc>
          <w:tcPr>
            <w:tcW w:w="1288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72A0BF49" w14:textId="77777777" w:rsidR="0067164F" w:rsidRDefault="0067164F">
            <w:pPr>
              <w:widowControl w:val="0"/>
              <w:autoSpaceDE w:val="0"/>
              <w:autoSpaceDN w:val="0"/>
              <w:adjustRightInd w:val="0"/>
              <w:ind w:firstLine="0"/>
              <w:rPr>
                <w:rFonts w:ascii="Arial" w:hAnsi="Arial" w:cs="Arial"/>
                <w:color w:val="262626"/>
                <w:sz w:val="28"/>
                <w:szCs w:val="28"/>
              </w:rPr>
            </w:pPr>
            <w:r>
              <w:rPr>
                <w:rFonts w:ascii="Arial" w:hAnsi="Arial" w:cs="Arial"/>
                <w:color w:val="032553"/>
                <w:sz w:val="28"/>
                <w:szCs w:val="28"/>
              </w:rPr>
              <w:t>US4: As a sender, I want a set a time expiration before I send the Tic. (backend &amp; custom view element)</w:t>
            </w:r>
          </w:p>
        </w:tc>
        <w:tc>
          <w:tcPr>
            <w:tcW w:w="130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1BD73D3F" w14:textId="77777777" w:rsidR="0067164F" w:rsidRDefault="0067164F">
            <w:pPr>
              <w:widowControl w:val="0"/>
              <w:autoSpaceDE w:val="0"/>
              <w:autoSpaceDN w:val="0"/>
              <w:adjustRightInd w:val="0"/>
              <w:ind w:firstLine="0"/>
              <w:rPr>
                <w:rFonts w:ascii="Arial" w:hAnsi="Arial" w:cs="Arial"/>
                <w:color w:val="262626"/>
                <w:sz w:val="28"/>
                <w:szCs w:val="28"/>
              </w:rPr>
            </w:pPr>
            <w:r>
              <w:rPr>
                <w:rFonts w:ascii="Arial" w:hAnsi="Arial" w:cs="Arial"/>
                <w:color w:val="032553"/>
                <w:sz w:val="28"/>
                <w:szCs w:val="28"/>
              </w:rPr>
              <w:t>Terrence</w:t>
            </w:r>
          </w:p>
        </w:tc>
      </w:tr>
    </w:tbl>
    <w:p w14:paraId="0F2C05B4" w14:textId="043AA6CE" w:rsidR="0067164F" w:rsidRDefault="0067164F" w:rsidP="005C5FEE">
      <w:pPr>
        <w:ind w:firstLine="0"/>
        <w:rPr>
          <w:rFonts w:ascii="Arial" w:hAnsi="Arial" w:cs="Arial"/>
          <w:color w:val="262626"/>
          <w:sz w:val="28"/>
          <w:szCs w:val="28"/>
        </w:rPr>
      </w:pPr>
      <w:r>
        <w:rPr>
          <w:rFonts w:ascii="Arial" w:hAnsi="Arial" w:cs="Arial"/>
          <w:b/>
          <w:bCs/>
          <w:color w:val="262626"/>
          <w:sz w:val="28"/>
          <w:szCs w:val="28"/>
        </w:rPr>
        <w:t>Total:</w:t>
      </w:r>
      <w:r>
        <w:rPr>
          <w:rFonts w:ascii="Arial" w:hAnsi="Arial" w:cs="Arial"/>
          <w:color w:val="262626"/>
          <w:sz w:val="28"/>
          <w:szCs w:val="28"/>
        </w:rPr>
        <w:t xml:space="preserve"> 5 units</w:t>
      </w:r>
    </w:p>
    <w:p w14:paraId="591DD346" w14:textId="77777777" w:rsidR="0067164F" w:rsidRDefault="0067164F" w:rsidP="005C5FEE">
      <w:pPr>
        <w:ind w:firstLine="0"/>
        <w:rPr>
          <w:rFonts w:ascii="Arial" w:hAnsi="Arial" w:cs="Arial"/>
          <w:color w:val="262626"/>
          <w:sz w:val="28"/>
          <w:szCs w:val="28"/>
        </w:rPr>
      </w:pPr>
    </w:p>
    <w:p w14:paraId="546FFFCA" w14:textId="77777777" w:rsidR="0067164F" w:rsidRDefault="0067164F" w:rsidP="0067164F">
      <w:pPr>
        <w:widowControl w:val="0"/>
        <w:autoSpaceDE w:val="0"/>
        <w:autoSpaceDN w:val="0"/>
        <w:adjustRightInd w:val="0"/>
        <w:ind w:firstLine="0"/>
        <w:rPr>
          <w:rFonts w:ascii="Arial" w:hAnsi="Arial" w:cs="Arial"/>
          <w:color w:val="262626"/>
          <w:sz w:val="28"/>
          <w:szCs w:val="28"/>
        </w:rPr>
      </w:pPr>
      <w:r>
        <w:rPr>
          <w:rFonts w:ascii="Arial" w:hAnsi="Arial" w:cs="Arial"/>
          <w:color w:val="262626"/>
          <w:sz w:val="28"/>
          <w:szCs w:val="28"/>
        </w:rPr>
        <w:t>Iteration 5 (Mar 30 - Apr 10)</w:t>
      </w:r>
    </w:p>
    <w:tbl>
      <w:tblPr>
        <w:tblW w:w="0" w:type="auto"/>
        <w:tblInd w:w="-118" w:type="dxa"/>
        <w:tblBorders>
          <w:top w:val="nil"/>
          <w:left w:val="nil"/>
          <w:right w:val="nil"/>
        </w:tblBorders>
        <w:tblLayout w:type="fixed"/>
        <w:tblLook w:val="0000" w:firstRow="0" w:lastRow="0" w:firstColumn="0" w:lastColumn="0" w:noHBand="0" w:noVBand="0"/>
      </w:tblPr>
      <w:tblGrid>
        <w:gridCol w:w="920"/>
        <w:gridCol w:w="1420"/>
        <w:gridCol w:w="16840"/>
        <w:gridCol w:w="1420"/>
      </w:tblGrid>
      <w:tr w:rsidR="0067164F" w14:paraId="4E823D64" w14:textId="77777777">
        <w:tblPrEx>
          <w:tblCellMar>
            <w:top w:w="0" w:type="dxa"/>
            <w:bottom w:w="0" w:type="dxa"/>
          </w:tblCellMar>
        </w:tblPrEx>
        <w:tc>
          <w:tcPr>
            <w:tcW w:w="820" w:type="dxa"/>
            <w:tcBorders>
              <w:top w:val="single" w:sz="8" w:space="0" w:color="D5D5D5"/>
              <w:left w:val="single" w:sz="8" w:space="0" w:color="D5D5D5"/>
              <w:bottom w:val="single" w:sz="8" w:space="0" w:color="D5D5D5"/>
              <w:right w:val="single" w:sz="8" w:space="0" w:color="D5D5D5"/>
            </w:tcBorders>
            <w:shd w:val="clear" w:color="auto" w:fill="ECECEC"/>
            <w:tcMar>
              <w:top w:w="200" w:type="nil"/>
              <w:left w:w="140" w:type="nil"/>
              <w:bottom w:w="140" w:type="nil"/>
              <w:right w:w="300" w:type="nil"/>
            </w:tcMar>
          </w:tcPr>
          <w:p w14:paraId="67B4DDDE" w14:textId="77777777" w:rsidR="0067164F" w:rsidRDefault="0067164F">
            <w:pPr>
              <w:widowControl w:val="0"/>
              <w:autoSpaceDE w:val="0"/>
              <w:autoSpaceDN w:val="0"/>
              <w:adjustRightInd w:val="0"/>
              <w:ind w:firstLine="0"/>
              <w:rPr>
                <w:rFonts w:ascii="Arial" w:hAnsi="Arial" w:cs="Arial"/>
                <w:b/>
                <w:bCs/>
                <w:color w:val="262626"/>
                <w:sz w:val="28"/>
                <w:szCs w:val="28"/>
              </w:rPr>
            </w:pPr>
            <w:r>
              <w:rPr>
                <w:rFonts w:ascii="Arial" w:hAnsi="Arial" w:cs="Arial"/>
                <w:b/>
                <w:bCs/>
                <w:color w:val="262626"/>
                <w:sz w:val="28"/>
                <w:szCs w:val="28"/>
              </w:rPr>
              <w:t>actual</w:t>
            </w:r>
          </w:p>
        </w:tc>
        <w:tc>
          <w:tcPr>
            <w:tcW w:w="1320" w:type="dxa"/>
            <w:tcBorders>
              <w:top w:val="single" w:sz="8" w:space="0" w:color="D5D5D5"/>
              <w:left w:val="single" w:sz="8" w:space="0" w:color="D5D5D5"/>
              <w:bottom w:val="single" w:sz="8" w:space="0" w:color="D5D5D5"/>
              <w:right w:val="single" w:sz="8" w:space="0" w:color="D5D5D5"/>
            </w:tcBorders>
            <w:shd w:val="clear" w:color="auto" w:fill="ECECEC"/>
            <w:tcMar>
              <w:top w:w="200" w:type="nil"/>
              <w:left w:w="140" w:type="nil"/>
              <w:bottom w:w="140" w:type="nil"/>
              <w:right w:w="300" w:type="nil"/>
            </w:tcMar>
          </w:tcPr>
          <w:p w14:paraId="20B086A9" w14:textId="77777777" w:rsidR="0067164F" w:rsidRDefault="0067164F">
            <w:pPr>
              <w:widowControl w:val="0"/>
              <w:autoSpaceDE w:val="0"/>
              <w:autoSpaceDN w:val="0"/>
              <w:adjustRightInd w:val="0"/>
              <w:ind w:firstLine="0"/>
              <w:rPr>
                <w:rFonts w:ascii="Arial" w:hAnsi="Arial" w:cs="Arial"/>
                <w:b/>
                <w:bCs/>
                <w:color w:val="262626"/>
                <w:sz w:val="28"/>
                <w:szCs w:val="28"/>
              </w:rPr>
            </w:pPr>
            <w:r>
              <w:rPr>
                <w:rFonts w:ascii="Arial" w:hAnsi="Arial" w:cs="Arial"/>
                <w:b/>
                <w:bCs/>
                <w:color w:val="262626"/>
                <w:sz w:val="28"/>
                <w:szCs w:val="28"/>
              </w:rPr>
              <w:t>estimated</w:t>
            </w:r>
          </w:p>
        </w:tc>
        <w:tc>
          <w:tcPr>
            <w:tcW w:w="16740" w:type="dxa"/>
            <w:tcBorders>
              <w:top w:val="single" w:sz="8" w:space="0" w:color="D5D5D5"/>
              <w:left w:val="single" w:sz="8" w:space="0" w:color="D5D5D5"/>
              <w:bottom w:val="single" w:sz="8" w:space="0" w:color="D5D5D5"/>
              <w:right w:val="single" w:sz="8" w:space="0" w:color="D5D5D5"/>
            </w:tcBorders>
            <w:shd w:val="clear" w:color="auto" w:fill="ECECEC"/>
            <w:tcMar>
              <w:top w:w="200" w:type="nil"/>
              <w:left w:w="140" w:type="nil"/>
              <w:bottom w:w="140" w:type="nil"/>
              <w:right w:w="300" w:type="nil"/>
            </w:tcMar>
          </w:tcPr>
          <w:p w14:paraId="2F2AC249" w14:textId="77777777" w:rsidR="0067164F" w:rsidRDefault="0067164F">
            <w:pPr>
              <w:widowControl w:val="0"/>
              <w:autoSpaceDE w:val="0"/>
              <w:autoSpaceDN w:val="0"/>
              <w:adjustRightInd w:val="0"/>
              <w:ind w:firstLine="0"/>
              <w:rPr>
                <w:rFonts w:ascii="Arial" w:hAnsi="Arial" w:cs="Arial"/>
                <w:b/>
                <w:bCs/>
                <w:color w:val="262626"/>
                <w:sz w:val="28"/>
                <w:szCs w:val="28"/>
              </w:rPr>
            </w:pPr>
            <w:r>
              <w:rPr>
                <w:rFonts w:ascii="Arial" w:hAnsi="Arial" w:cs="Arial"/>
                <w:b/>
                <w:bCs/>
                <w:color w:val="262626"/>
                <w:sz w:val="28"/>
                <w:szCs w:val="28"/>
              </w:rPr>
              <w:t>story description</w:t>
            </w:r>
          </w:p>
        </w:tc>
        <w:tc>
          <w:tcPr>
            <w:tcW w:w="1320" w:type="dxa"/>
            <w:tcBorders>
              <w:top w:val="single" w:sz="8" w:space="0" w:color="D5D5D5"/>
              <w:left w:val="single" w:sz="8" w:space="0" w:color="D5D5D5"/>
              <w:bottom w:val="single" w:sz="8" w:space="0" w:color="D5D5D5"/>
              <w:right w:val="single" w:sz="8" w:space="0" w:color="D5D5D5"/>
            </w:tcBorders>
            <w:shd w:val="clear" w:color="auto" w:fill="ECECEC"/>
            <w:tcMar>
              <w:top w:w="200" w:type="nil"/>
              <w:left w:w="140" w:type="nil"/>
              <w:bottom w:w="140" w:type="nil"/>
              <w:right w:w="300" w:type="nil"/>
            </w:tcMar>
          </w:tcPr>
          <w:p w14:paraId="166C2989" w14:textId="77777777" w:rsidR="0067164F" w:rsidRDefault="0067164F">
            <w:pPr>
              <w:widowControl w:val="0"/>
              <w:autoSpaceDE w:val="0"/>
              <w:autoSpaceDN w:val="0"/>
              <w:adjustRightInd w:val="0"/>
              <w:ind w:firstLine="0"/>
              <w:rPr>
                <w:rFonts w:ascii="Arial" w:hAnsi="Arial" w:cs="Arial"/>
                <w:b/>
                <w:bCs/>
                <w:color w:val="262626"/>
                <w:sz w:val="28"/>
                <w:szCs w:val="28"/>
              </w:rPr>
            </w:pPr>
            <w:r>
              <w:rPr>
                <w:rFonts w:ascii="Arial" w:hAnsi="Arial" w:cs="Arial"/>
                <w:b/>
                <w:bCs/>
                <w:color w:val="262626"/>
                <w:sz w:val="28"/>
                <w:szCs w:val="28"/>
              </w:rPr>
              <w:t>assignee</w:t>
            </w:r>
          </w:p>
        </w:tc>
      </w:tr>
      <w:tr w:rsidR="0067164F" w14:paraId="654491B7" w14:textId="77777777">
        <w:tblPrEx>
          <w:tblBorders>
            <w:top w:val="none" w:sz="0" w:space="0" w:color="auto"/>
          </w:tblBorders>
          <w:tblCellMar>
            <w:top w:w="0" w:type="dxa"/>
            <w:bottom w:w="0" w:type="dxa"/>
          </w:tblCellMar>
        </w:tblPrEx>
        <w:tc>
          <w:tcPr>
            <w:tcW w:w="92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757A103F" w14:textId="77777777" w:rsidR="0067164F" w:rsidRDefault="0067164F">
            <w:pPr>
              <w:widowControl w:val="0"/>
              <w:autoSpaceDE w:val="0"/>
              <w:autoSpaceDN w:val="0"/>
              <w:adjustRightInd w:val="0"/>
              <w:ind w:firstLine="0"/>
              <w:rPr>
                <w:rFonts w:ascii="Arial" w:hAnsi="Arial" w:cs="Arial"/>
                <w:color w:val="262626"/>
                <w:sz w:val="28"/>
                <w:szCs w:val="28"/>
              </w:rPr>
            </w:pPr>
            <w:r>
              <w:rPr>
                <w:rFonts w:ascii="Arial" w:hAnsi="Arial" w:cs="Arial"/>
                <w:color w:val="BF80FF"/>
                <w:sz w:val="28"/>
                <w:szCs w:val="28"/>
              </w:rPr>
              <w:t>??</w:t>
            </w:r>
          </w:p>
        </w:tc>
        <w:tc>
          <w:tcPr>
            <w:tcW w:w="142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66CE48CE" w14:textId="77777777" w:rsidR="0067164F" w:rsidRDefault="0067164F">
            <w:pPr>
              <w:widowControl w:val="0"/>
              <w:autoSpaceDE w:val="0"/>
              <w:autoSpaceDN w:val="0"/>
              <w:adjustRightInd w:val="0"/>
              <w:ind w:firstLine="0"/>
              <w:rPr>
                <w:rFonts w:ascii="Arial" w:hAnsi="Arial" w:cs="Arial"/>
                <w:color w:val="262626"/>
                <w:sz w:val="28"/>
                <w:szCs w:val="28"/>
              </w:rPr>
            </w:pPr>
            <w:r>
              <w:rPr>
                <w:rFonts w:ascii="Arial" w:hAnsi="Arial" w:cs="Arial"/>
                <w:color w:val="BF80FF"/>
                <w:sz w:val="28"/>
                <w:szCs w:val="28"/>
              </w:rPr>
              <w:t>5</w:t>
            </w:r>
          </w:p>
        </w:tc>
        <w:tc>
          <w:tcPr>
            <w:tcW w:w="1684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12CBF3DC" w14:textId="77777777" w:rsidR="0067164F" w:rsidRDefault="0067164F">
            <w:pPr>
              <w:widowControl w:val="0"/>
              <w:autoSpaceDE w:val="0"/>
              <w:autoSpaceDN w:val="0"/>
              <w:adjustRightInd w:val="0"/>
              <w:ind w:firstLine="0"/>
              <w:rPr>
                <w:rFonts w:ascii="Arial" w:hAnsi="Arial" w:cs="Arial"/>
                <w:color w:val="262626"/>
                <w:sz w:val="28"/>
                <w:szCs w:val="28"/>
              </w:rPr>
            </w:pPr>
            <w:r>
              <w:rPr>
                <w:rFonts w:ascii="Arial" w:hAnsi="Arial" w:cs="Arial"/>
                <w:color w:val="BF80FF"/>
                <w:sz w:val="28"/>
                <w:szCs w:val="28"/>
              </w:rPr>
              <w:t>US: As a recipient, I want to see all my new Tics (without a sender) in an unread list above my conversation list</w:t>
            </w:r>
          </w:p>
        </w:tc>
        <w:tc>
          <w:tcPr>
            <w:tcW w:w="142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3556FD6A" w14:textId="77777777" w:rsidR="0067164F" w:rsidRDefault="0067164F">
            <w:pPr>
              <w:widowControl w:val="0"/>
              <w:autoSpaceDE w:val="0"/>
              <w:autoSpaceDN w:val="0"/>
              <w:adjustRightInd w:val="0"/>
              <w:ind w:firstLine="0"/>
              <w:rPr>
                <w:rFonts w:ascii="Arial" w:hAnsi="Arial" w:cs="Arial"/>
                <w:color w:val="262626"/>
                <w:sz w:val="28"/>
                <w:szCs w:val="28"/>
              </w:rPr>
            </w:pPr>
            <w:r>
              <w:rPr>
                <w:rFonts w:ascii="Arial" w:hAnsi="Arial" w:cs="Arial"/>
                <w:color w:val="BF80FF"/>
                <w:sz w:val="28"/>
                <w:szCs w:val="28"/>
              </w:rPr>
              <w:t>Jack, Kevin</w:t>
            </w:r>
          </w:p>
        </w:tc>
      </w:tr>
      <w:tr w:rsidR="0067164F" w14:paraId="6A2BEAE9" w14:textId="77777777">
        <w:tblPrEx>
          <w:tblBorders>
            <w:top w:val="none" w:sz="0" w:space="0" w:color="auto"/>
          </w:tblBorders>
          <w:tblCellMar>
            <w:top w:w="0" w:type="dxa"/>
            <w:bottom w:w="0" w:type="dxa"/>
          </w:tblCellMar>
        </w:tblPrEx>
        <w:tc>
          <w:tcPr>
            <w:tcW w:w="92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1296FAE4" w14:textId="77777777" w:rsidR="0067164F" w:rsidRDefault="0067164F">
            <w:pPr>
              <w:widowControl w:val="0"/>
              <w:autoSpaceDE w:val="0"/>
              <w:autoSpaceDN w:val="0"/>
              <w:adjustRightInd w:val="0"/>
              <w:ind w:firstLine="0"/>
              <w:rPr>
                <w:rFonts w:ascii="Arial" w:hAnsi="Arial" w:cs="Arial"/>
                <w:color w:val="262626"/>
                <w:sz w:val="28"/>
                <w:szCs w:val="28"/>
              </w:rPr>
            </w:pPr>
            <w:r>
              <w:rPr>
                <w:rFonts w:ascii="Arial" w:hAnsi="Arial" w:cs="Arial"/>
                <w:color w:val="BF80FF"/>
                <w:sz w:val="28"/>
                <w:szCs w:val="28"/>
              </w:rPr>
              <w:t>??</w:t>
            </w:r>
          </w:p>
        </w:tc>
        <w:tc>
          <w:tcPr>
            <w:tcW w:w="142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4523B566" w14:textId="77777777" w:rsidR="0067164F" w:rsidRDefault="0067164F">
            <w:pPr>
              <w:widowControl w:val="0"/>
              <w:autoSpaceDE w:val="0"/>
              <w:autoSpaceDN w:val="0"/>
              <w:adjustRightInd w:val="0"/>
              <w:ind w:firstLine="0"/>
              <w:rPr>
                <w:rFonts w:ascii="Arial" w:hAnsi="Arial" w:cs="Arial"/>
                <w:color w:val="262626"/>
                <w:sz w:val="28"/>
                <w:szCs w:val="28"/>
              </w:rPr>
            </w:pPr>
            <w:r>
              <w:rPr>
                <w:rFonts w:ascii="Arial" w:hAnsi="Arial" w:cs="Arial"/>
                <w:color w:val="BF80FF"/>
                <w:sz w:val="28"/>
                <w:szCs w:val="28"/>
              </w:rPr>
              <w:t>1</w:t>
            </w:r>
          </w:p>
        </w:tc>
        <w:tc>
          <w:tcPr>
            <w:tcW w:w="1684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05F2E938" w14:textId="77777777" w:rsidR="0067164F" w:rsidRDefault="0067164F">
            <w:pPr>
              <w:widowControl w:val="0"/>
              <w:autoSpaceDE w:val="0"/>
              <w:autoSpaceDN w:val="0"/>
              <w:adjustRightInd w:val="0"/>
              <w:ind w:firstLine="0"/>
              <w:rPr>
                <w:rFonts w:ascii="Arial" w:hAnsi="Arial" w:cs="Arial"/>
                <w:color w:val="262626"/>
                <w:sz w:val="28"/>
                <w:szCs w:val="28"/>
              </w:rPr>
            </w:pPr>
            <w:r>
              <w:rPr>
                <w:rFonts w:ascii="Arial" w:hAnsi="Arial" w:cs="Arial"/>
                <w:color w:val="BF80FF"/>
                <w:sz w:val="28"/>
                <w:szCs w:val="28"/>
              </w:rPr>
              <w:t>US: As a recipient, I want to get sent to a conversation screen when I select an unread unexpired Tic from the unread list.</w:t>
            </w:r>
          </w:p>
        </w:tc>
        <w:tc>
          <w:tcPr>
            <w:tcW w:w="142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52E9B0AE" w14:textId="77777777" w:rsidR="0067164F" w:rsidRDefault="0067164F">
            <w:pPr>
              <w:widowControl w:val="0"/>
              <w:autoSpaceDE w:val="0"/>
              <w:autoSpaceDN w:val="0"/>
              <w:adjustRightInd w:val="0"/>
              <w:ind w:firstLine="0"/>
              <w:rPr>
                <w:rFonts w:ascii="Arial" w:hAnsi="Arial" w:cs="Arial"/>
                <w:color w:val="262626"/>
                <w:sz w:val="28"/>
                <w:szCs w:val="28"/>
              </w:rPr>
            </w:pPr>
            <w:r>
              <w:rPr>
                <w:rFonts w:ascii="Arial" w:hAnsi="Arial" w:cs="Arial"/>
                <w:color w:val="BF80FF"/>
                <w:sz w:val="28"/>
                <w:szCs w:val="28"/>
              </w:rPr>
              <w:t>Jack, Kevin</w:t>
            </w:r>
          </w:p>
        </w:tc>
      </w:tr>
      <w:tr w:rsidR="0067164F" w14:paraId="3C0C5F9A" w14:textId="77777777">
        <w:tblPrEx>
          <w:tblBorders>
            <w:top w:val="none" w:sz="0" w:space="0" w:color="auto"/>
          </w:tblBorders>
          <w:tblCellMar>
            <w:top w:w="0" w:type="dxa"/>
            <w:bottom w:w="0" w:type="dxa"/>
          </w:tblCellMar>
        </w:tblPrEx>
        <w:tc>
          <w:tcPr>
            <w:tcW w:w="92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31DFD578" w14:textId="77777777" w:rsidR="0067164F" w:rsidRDefault="0067164F">
            <w:pPr>
              <w:widowControl w:val="0"/>
              <w:autoSpaceDE w:val="0"/>
              <w:autoSpaceDN w:val="0"/>
              <w:adjustRightInd w:val="0"/>
              <w:ind w:firstLine="0"/>
              <w:rPr>
                <w:rFonts w:ascii="Arial" w:hAnsi="Arial" w:cs="Arial"/>
                <w:color w:val="262626"/>
                <w:sz w:val="28"/>
                <w:szCs w:val="28"/>
              </w:rPr>
            </w:pPr>
            <w:r>
              <w:rPr>
                <w:rFonts w:ascii="Arial" w:hAnsi="Arial" w:cs="Arial"/>
                <w:color w:val="BF80FF"/>
                <w:sz w:val="28"/>
                <w:szCs w:val="28"/>
              </w:rPr>
              <w:t>??</w:t>
            </w:r>
          </w:p>
        </w:tc>
        <w:tc>
          <w:tcPr>
            <w:tcW w:w="142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730D3ADA" w14:textId="77777777" w:rsidR="0067164F" w:rsidRDefault="0067164F">
            <w:pPr>
              <w:widowControl w:val="0"/>
              <w:autoSpaceDE w:val="0"/>
              <w:autoSpaceDN w:val="0"/>
              <w:adjustRightInd w:val="0"/>
              <w:ind w:firstLine="0"/>
              <w:rPr>
                <w:rFonts w:ascii="Arial" w:hAnsi="Arial" w:cs="Arial"/>
                <w:color w:val="262626"/>
                <w:sz w:val="28"/>
                <w:szCs w:val="28"/>
              </w:rPr>
            </w:pPr>
            <w:r>
              <w:rPr>
                <w:rFonts w:ascii="Arial" w:hAnsi="Arial" w:cs="Arial"/>
                <w:color w:val="BF80FF"/>
                <w:sz w:val="28"/>
                <w:szCs w:val="28"/>
              </w:rPr>
              <w:t>1</w:t>
            </w:r>
          </w:p>
        </w:tc>
        <w:tc>
          <w:tcPr>
            <w:tcW w:w="1684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5D97AA5D" w14:textId="77777777" w:rsidR="0067164F" w:rsidRDefault="0067164F">
            <w:pPr>
              <w:widowControl w:val="0"/>
              <w:autoSpaceDE w:val="0"/>
              <w:autoSpaceDN w:val="0"/>
              <w:adjustRightInd w:val="0"/>
              <w:ind w:firstLine="0"/>
              <w:rPr>
                <w:rFonts w:ascii="Arial" w:hAnsi="Arial" w:cs="Arial"/>
                <w:color w:val="262626"/>
                <w:sz w:val="28"/>
                <w:szCs w:val="28"/>
              </w:rPr>
            </w:pPr>
            <w:r>
              <w:rPr>
                <w:rFonts w:ascii="Arial" w:hAnsi="Arial" w:cs="Arial"/>
                <w:color w:val="BF80FF"/>
                <w:sz w:val="28"/>
                <w:szCs w:val="28"/>
              </w:rPr>
              <w:t>US: As a user, I want my conversations with unread messages to be highlighted in the conversation list.</w:t>
            </w:r>
          </w:p>
        </w:tc>
        <w:tc>
          <w:tcPr>
            <w:tcW w:w="142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1E6FA4A7" w14:textId="77777777" w:rsidR="0067164F" w:rsidRDefault="0067164F">
            <w:pPr>
              <w:widowControl w:val="0"/>
              <w:autoSpaceDE w:val="0"/>
              <w:autoSpaceDN w:val="0"/>
              <w:adjustRightInd w:val="0"/>
              <w:ind w:firstLine="0"/>
              <w:rPr>
                <w:rFonts w:ascii="Arial" w:hAnsi="Arial" w:cs="Arial"/>
                <w:color w:val="262626"/>
                <w:sz w:val="28"/>
                <w:szCs w:val="28"/>
              </w:rPr>
            </w:pPr>
            <w:r>
              <w:rPr>
                <w:rFonts w:ascii="Arial" w:hAnsi="Arial" w:cs="Arial"/>
                <w:color w:val="BF80FF"/>
                <w:sz w:val="28"/>
                <w:szCs w:val="28"/>
              </w:rPr>
              <w:t>Jack, Kevin</w:t>
            </w:r>
          </w:p>
        </w:tc>
      </w:tr>
      <w:tr w:rsidR="0067164F" w14:paraId="655F3E54" w14:textId="77777777">
        <w:tblPrEx>
          <w:tblBorders>
            <w:top w:val="none" w:sz="0" w:space="0" w:color="auto"/>
          </w:tblBorders>
          <w:tblCellMar>
            <w:top w:w="0" w:type="dxa"/>
            <w:bottom w:w="0" w:type="dxa"/>
          </w:tblCellMar>
        </w:tblPrEx>
        <w:tc>
          <w:tcPr>
            <w:tcW w:w="92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41BC74FB" w14:textId="77777777" w:rsidR="0067164F" w:rsidRDefault="0067164F">
            <w:pPr>
              <w:widowControl w:val="0"/>
              <w:autoSpaceDE w:val="0"/>
              <w:autoSpaceDN w:val="0"/>
              <w:adjustRightInd w:val="0"/>
              <w:ind w:firstLine="0"/>
              <w:rPr>
                <w:rFonts w:ascii="Arial" w:hAnsi="Arial" w:cs="Arial"/>
                <w:color w:val="262626"/>
                <w:sz w:val="28"/>
                <w:szCs w:val="28"/>
              </w:rPr>
            </w:pPr>
            <w:r>
              <w:rPr>
                <w:rFonts w:ascii="Arial" w:hAnsi="Arial" w:cs="Arial"/>
                <w:color w:val="BF80FF"/>
                <w:sz w:val="28"/>
                <w:szCs w:val="28"/>
              </w:rPr>
              <w:t>??</w:t>
            </w:r>
          </w:p>
        </w:tc>
        <w:tc>
          <w:tcPr>
            <w:tcW w:w="142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75E09972" w14:textId="77777777" w:rsidR="0067164F" w:rsidRDefault="0067164F">
            <w:pPr>
              <w:widowControl w:val="0"/>
              <w:autoSpaceDE w:val="0"/>
              <w:autoSpaceDN w:val="0"/>
              <w:adjustRightInd w:val="0"/>
              <w:ind w:firstLine="0"/>
              <w:rPr>
                <w:rFonts w:ascii="Arial" w:hAnsi="Arial" w:cs="Arial"/>
                <w:color w:val="262626"/>
                <w:sz w:val="28"/>
                <w:szCs w:val="28"/>
              </w:rPr>
            </w:pPr>
            <w:r>
              <w:rPr>
                <w:rFonts w:ascii="Arial" w:hAnsi="Arial" w:cs="Arial"/>
                <w:color w:val="BF80FF"/>
                <w:sz w:val="28"/>
                <w:szCs w:val="28"/>
              </w:rPr>
              <w:t>3</w:t>
            </w:r>
          </w:p>
        </w:tc>
        <w:tc>
          <w:tcPr>
            <w:tcW w:w="1684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446BA991" w14:textId="77777777" w:rsidR="0067164F" w:rsidRDefault="0067164F">
            <w:pPr>
              <w:widowControl w:val="0"/>
              <w:autoSpaceDE w:val="0"/>
              <w:autoSpaceDN w:val="0"/>
              <w:adjustRightInd w:val="0"/>
              <w:ind w:firstLine="0"/>
              <w:rPr>
                <w:rFonts w:ascii="Arial" w:hAnsi="Arial" w:cs="Arial"/>
                <w:color w:val="262626"/>
                <w:sz w:val="28"/>
                <w:szCs w:val="28"/>
              </w:rPr>
            </w:pPr>
            <w:r>
              <w:rPr>
                <w:rFonts w:ascii="Arial" w:hAnsi="Arial" w:cs="Arial"/>
                <w:color w:val="BF80FF"/>
                <w:sz w:val="28"/>
                <w:szCs w:val="28"/>
              </w:rPr>
              <w:t>US: As a recipient, a new Tic only show up in my active messages view if sent within 5 min from the last one; or it goes into the unread list.</w:t>
            </w:r>
          </w:p>
        </w:tc>
        <w:tc>
          <w:tcPr>
            <w:tcW w:w="142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715502F4" w14:textId="77777777" w:rsidR="0067164F" w:rsidRDefault="0067164F">
            <w:pPr>
              <w:widowControl w:val="0"/>
              <w:autoSpaceDE w:val="0"/>
              <w:autoSpaceDN w:val="0"/>
              <w:adjustRightInd w:val="0"/>
              <w:ind w:firstLine="0"/>
              <w:rPr>
                <w:rFonts w:ascii="Arial" w:hAnsi="Arial" w:cs="Arial"/>
                <w:color w:val="262626"/>
                <w:sz w:val="28"/>
                <w:szCs w:val="28"/>
              </w:rPr>
            </w:pPr>
            <w:r>
              <w:rPr>
                <w:rFonts w:ascii="Arial" w:hAnsi="Arial" w:cs="Arial"/>
                <w:color w:val="BF80FF"/>
                <w:sz w:val="28"/>
                <w:szCs w:val="28"/>
              </w:rPr>
              <w:t>Kevin</w:t>
            </w:r>
          </w:p>
        </w:tc>
      </w:tr>
      <w:tr w:rsidR="0067164F" w14:paraId="2DA53999" w14:textId="77777777">
        <w:tblPrEx>
          <w:tblBorders>
            <w:top w:val="none" w:sz="0" w:space="0" w:color="auto"/>
          </w:tblBorders>
          <w:tblCellMar>
            <w:top w:w="0" w:type="dxa"/>
            <w:bottom w:w="0" w:type="dxa"/>
          </w:tblCellMar>
        </w:tblPrEx>
        <w:tc>
          <w:tcPr>
            <w:tcW w:w="92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11E707BE" w14:textId="77777777" w:rsidR="0067164F" w:rsidRDefault="0067164F">
            <w:pPr>
              <w:widowControl w:val="0"/>
              <w:autoSpaceDE w:val="0"/>
              <w:autoSpaceDN w:val="0"/>
              <w:adjustRightInd w:val="0"/>
              <w:ind w:firstLine="0"/>
              <w:rPr>
                <w:rFonts w:ascii="Arial" w:hAnsi="Arial" w:cs="Arial"/>
                <w:color w:val="262626"/>
                <w:sz w:val="28"/>
                <w:szCs w:val="28"/>
              </w:rPr>
            </w:pPr>
            <w:r>
              <w:rPr>
                <w:rFonts w:ascii="Arial" w:hAnsi="Arial" w:cs="Arial"/>
                <w:color w:val="262626"/>
                <w:sz w:val="28"/>
                <w:szCs w:val="28"/>
              </w:rPr>
              <w:t>5</w:t>
            </w:r>
          </w:p>
        </w:tc>
        <w:tc>
          <w:tcPr>
            <w:tcW w:w="142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6720B4BA" w14:textId="77777777" w:rsidR="0067164F" w:rsidRDefault="0067164F">
            <w:pPr>
              <w:widowControl w:val="0"/>
              <w:autoSpaceDE w:val="0"/>
              <w:autoSpaceDN w:val="0"/>
              <w:adjustRightInd w:val="0"/>
              <w:ind w:firstLine="0"/>
              <w:rPr>
                <w:rFonts w:ascii="Arial" w:hAnsi="Arial" w:cs="Arial"/>
                <w:color w:val="262626"/>
                <w:sz w:val="28"/>
                <w:szCs w:val="28"/>
              </w:rPr>
            </w:pPr>
            <w:r>
              <w:rPr>
                <w:rFonts w:ascii="Arial" w:hAnsi="Arial" w:cs="Arial"/>
                <w:color w:val="262626"/>
                <w:sz w:val="28"/>
                <w:szCs w:val="28"/>
              </w:rPr>
              <w:t>5</w:t>
            </w:r>
          </w:p>
        </w:tc>
        <w:tc>
          <w:tcPr>
            <w:tcW w:w="1684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6CC21FF4" w14:textId="77777777" w:rsidR="0067164F" w:rsidRDefault="0067164F">
            <w:pPr>
              <w:widowControl w:val="0"/>
              <w:autoSpaceDE w:val="0"/>
              <w:autoSpaceDN w:val="0"/>
              <w:adjustRightInd w:val="0"/>
              <w:ind w:firstLine="0"/>
              <w:rPr>
                <w:rFonts w:ascii="Arial" w:hAnsi="Arial" w:cs="Arial"/>
                <w:color w:val="262626"/>
                <w:sz w:val="28"/>
                <w:szCs w:val="28"/>
              </w:rPr>
            </w:pPr>
            <w:r>
              <w:rPr>
                <w:rFonts w:ascii="Arial" w:hAnsi="Arial" w:cs="Arial"/>
                <w:color w:val="262626"/>
                <w:sz w:val="28"/>
                <w:szCs w:val="28"/>
              </w:rPr>
              <w:t>US: As a user, I want to see a contact list and be able to filter people by name.</w:t>
            </w:r>
          </w:p>
        </w:tc>
        <w:tc>
          <w:tcPr>
            <w:tcW w:w="142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6E50D26B" w14:textId="77777777" w:rsidR="0067164F" w:rsidRDefault="0067164F">
            <w:pPr>
              <w:widowControl w:val="0"/>
              <w:autoSpaceDE w:val="0"/>
              <w:autoSpaceDN w:val="0"/>
              <w:adjustRightInd w:val="0"/>
              <w:ind w:firstLine="0"/>
              <w:rPr>
                <w:rFonts w:ascii="Arial" w:hAnsi="Arial" w:cs="Arial"/>
                <w:color w:val="262626"/>
                <w:sz w:val="28"/>
                <w:szCs w:val="28"/>
              </w:rPr>
            </w:pPr>
            <w:r>
              <w:rPr>
                <w:rFonts w:ascii="Arial" w:hAnsi="Arial" w:cs="Arial"/>
                <w:color w:val="262626"/>
                <w:sz w:val="28"/>
                <w:szCs w:val="28"/>
              </w:rPr>
              <w:t>Jack</w:t>
            </w:r>
          </w:p>
        </w:tc>
      </w:tr>
      <w:tr w:rsidR="0067164F" w14:paraId="3125CCC6" w14:textId="77777777">
        <w:tblPrEx>
          <w:tblBorders>
            <w:top w:val="none" w:sz="0" w:space="0" w:color="auto"/>
          </w:tblBorders>
          <w:tblCellMar>
            <w:top w:w="0" w:type="dxa"/>
            <w:bottom w:w="0" w:type="dxa"/>
          </w:tblCellMar>
        </w:tblPrEx>
        <w:tc>
          <w:tcPr>
            <w:tcW w:w="92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369F7D9F" w14:textId="77777777" w:rsidR="0067164F" w:rsidRDefault="0067164F">
            <w:pPr>
              <w:widowControl w:val="0"/>
              <w:autoSpaceDE w:val="0"/>
              <w:autoSpaceDN w:val="0"/>
              <w:adjustRightInd w:val="0"/>
              <w:ind w:firstLine="0"/>
              <w:rPr>
                <w:rFonts w:ascii="Arial" w:hAnsi="Arial" w:cs="Arial"/>
                <w:color w:val="262626"/>
                <w:sz w:val="28"/>
                <w:szCs w:val="28"/>
              </w:rPr>
            </w:pPr>
            <w:r>
              <w:rPr>
                <w:rFonts w:ascii="Arial" w:hAnsi="Arial" w:cs="Arial"/>
                <w:color w:val="262626"/>
                <w:sz w:val="28"/>
                <w:szCs w:val="28"/>
              </w:rPr>
              <w:t>3</w:t>
            </w:r>
          </w:p>
        </w:tc>
        <w:tc>
          <w:tcPr>
            <w:tcW w:w="142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1FA30AD7" w14:textId="77777777" w:rsidR="0067164F" w:rsidRDefault="0067164F">
            <w:pPr>
              <w:widowControl w:val="0"/>
              <w:autoSpaceDE w:val="0"/>
              <w:autoSpaceDN w:val="0"/>
              <w:adjustRightInd w:val="0"/>
              <w:ind w:firstLine="0"/>
              <w:rPr>
                <w:rFonts w:ascii="Arial" w:hAnsi="Arial" w:cs="Arial"/>
                <w:color w:val="262626"/>
                <w:sz w:val="28"/>
                <w:szCs w:val="28"/>
              </w:rPr>
            </w:pPr>
            <w:r>
              <w:rPr>
                <w:rFonts w:ascii="Arial" w:hAnsi="Arial" w:cs="Arial"/>
                <w:color w:val="262626"/>
                <w:sz w:val="28"/>
                <w:szCs w:val="28"/>
              </w:rPr>
              <w:t>3</w:t>
            </w:r>
          </w:p>
        </w:tc>
        <w:tc>
          <w:tcPr>
            <w:tcW w:w="1684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4CE397EC" w14:textId="77777777" w:rsidR="0067164F" w:rsidRDefault="0067164F">
            <w:pPr>
              <w:widowControl w:val="0"/>
              <w:autoSpaceDE w:val="0"/>
              <w:autoSpaceDN w:val="0"/>
              <w:adjustRightInd w:val="0"/>
              <w:ind w:firstLine="0"/>
              <w:rPr>
                <w:rFonts w:ascii="Arial" w:hAnsi="Arial" w:cs="Arial"/>
                <w:color w:val="262626"/>
                <w:sz w:val="28"/>
                <w:szCs w:val="28"/>
              </w:rPr>
            </w:pPr>
            <w:r>
              <w:rPr>
                <w:rFonts w:ascii="Arial" w:hAnsi="Arial" w:cs="Arial"/>
                <w:color w:val="262626"/>
                <w:sz w:val="28"/>
                <w:szCs w:val="28"/>
              </w:rPr>
              <w:t>US: As a user, I want to be able to send Tics anonymously.</w:t>
            </w:r>
          </w:p>
        </w:tc>
        <w:tc>
          <w:tcPr>
            <w:tcW w:w="142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52480CF4" w14:textId="77777777" w:rsidR="0067164F" w:rsidRDefault="0067164F">
            <w:pPr>
              <w:widowControl w:val="0"/>
              <w:autoSpaceDE w:val="0"/>
              <w:autoSpaceDN w:val="0"/>
              <w:adjustRightInd w:val="0"/>
              <w:ind w:firstLine="0"/>
              <w:rPr>
                <w:rFonts w:ascii="Arial" w:hAnsi="Arial" w:cs="Arial"/>
                <w:color w:val="262626"/>
                <w:sz w:val="28"/>
                <w:szCs w:val="28"/>
              </w:rPr>
            </w:pPr>
            <w:r>
              <w:rPr>
                <w:rFonts w:ascii="Arial" w:hAnsi="Arial" w:cs="Arial"/>
                <w:color w:val="262626"/>
                <w:sz w:val="28"/>
                <w:szCs w:val="28"/>
              </w:rPr>
              <w:t>Terrence</w:t>
            </w:r>
          </w:p>
        </w:tc>
      </w:tr>
      <w:tr w:rsidR="0067164F" w14:paraId="7F3EFD03" w14:textId="77777777">
        <w:tblPrEx>
          <w:tblBorders>
            <w:top w:val="none" w:sz="0" w:space="0" w:color="auto"/>
          </w:tblBorders>
          <w:tblCellMar>
            <w:top w:w="0" w:type="dxa"/>
            <w:bottom w:w="0" w:type="dxa"/>
          </w:tblCellMar>
        </w:tblPrEx>
        <w:tc>
          <w:tcPr>
            <w:tcW w:w="92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122DA37F" w14:textId="77777777" w:rsidR="0067164F" w:rsidRDefault="0067164F">
            <w:pPr>
              <w:widowControl w:val="0"/>
              <w:autoSpaceDE w:val="0"/>
              <w:autoSpaceDN w:val="0"/>
              <w:adjustRightInd w:val="0"/>
              <w:ind w:firstLine="0"/>
              <w:rPr>
                <w:rFonts w:ascii="Arial" w:hAnsi="Arial" w:cs="Arial"/>
                <w:color w:val="262626"/>
                <w:sz w:val="28"/>
                <w:szCs w:val="28"/>
              </w:rPr>
            </w:pPr>
            <w:r>
              <w:rPr>
                <w:rFonts w:ascii="Arial" w:hAnsi="Arial" w:cs="Arial"/>
                <w:color w:val="262626"/>
                <w:sz w:val="28"/>
                <w:szCs w:val="28"/>
              </w:rPr>
              <w:t> 1</w:t>
            </w:r>
          </w:p>
        </w:tc>
        <w:tc>
          <w:tcPr>
            <w:tcW w:w="142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7BE5F143" w14:textId="77777777" w:rsidR="0067164F" w:rsidRDefault="0067164F">
            <w:pPr>
              <w:widowControl w:val="0"/>
              <w:autoSpaceDE w:val="0"/>
              <w:autoSpaceDN w:val="0"/>
              <w:adjustRightInd w:val="0"/>
              <w:ind w:firstLine="0"/>
              <w:rPr>
                <w:rFonts w:ascii="Arial" w:hAnsi="Arial" w:cs="Arial"/>
                <w:color w:val="262626"/>
                <w:sz w:val="28"/>
                <w:szCs w:val="28"/>
              </w:rPr>
            </w:pPr>
            <w:r>
              <w:rPr>
                <w:rFonts w:ascii="Arial" w:hAnsi="Arial" w:cs="Arial"/>
                <w:color w:val="262626"/>
                <w:sz w:val="28"/>
                <w:szCs w:val="28"/>
              </w:rPr>
              <w:t>3</w:t>
            </w:r>
          </w:p>
        </w:tc>
        <w:tc>
          <w:tcPr>
            <w:tcW w:w="1684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3F658509" w14:textId="77777777" w:rsidR="0067164F" w:rsidRDefault="0067164F">
            <w:pPr>
              <w:widowControl w:val="0"/>
              <w:autoSpaceDE w:val="0"/>
              <w:autoSpaceDN w:val="0"/>
              <w:adjustRightInd w:val="0"/>
              <w:ind w:firstLine="0"/>
              <w:rPr>
                <w:rFonts w:ascii="Arial" w:hAnsi="Arial" w:cs="Arial"/>
                <w:color w:val="262626"/>
                <w:sz w:val="28"/>
                <w:szCs w:val="28"/>
              </w:rPr>
            </w:pPr>
            <w:r>
              <w:rPr>
                <w:rFonts w:ascii="Arial" w:hAnsi="Arial" w:cs="Arial"/>
                <w:color w:val="262626"/>
                <w:sz w:val="28"/>
                <w:szCs w:val="28"/>
              </w:rPr>
              <w:t>US: As a sender, I want to set the expiration time for the current Tic after tapping on the "expires in ..." button in the toolbar.</w:t>
            </w:r>
          </w:p>
        </w:tc>
        <w:tc>
          <w:tcPr>
            <w:tcW w:w="142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34AD811D" w14:textId="77777777" w:rsidR="0067164F" w:rsidRDefault="0067164F">
            <w:pPr>
              <w:widowControl w:val="0"/>
              <w:autoSpaceDE w:val="0"/>
              <w:autoSpaceDN w:val="0"/>
              <w:adjustRightInd w:val="0"/>
              <w:ind w:firstLine="0"/>
              <w:rPr>
                <w:rFonts w:ascii="Arial" w:hAnsi="Arial" w:cs="Arial"/>
                <w:color w:val="262626"/>
                <w:sz w:val="28"/>
                <w:szCs w:val="28"/>
              </w:rPr>
            </w:pPr>
            <w:r>
              <w:rPr>
                <w:rFonts w:ascii="Arial" w:hAnsi="Arial" w:cs="Arial"/>
                <w:color w:val="262626"/>
                <w:sz w:val="28"/>
                <w:szCs w:val="28"/>
              </w:rPr>
              <w:t>Terrence</w:t>
            </w:r>
          </w:p>
        </w:tc>
      </w:tr>
      <w:tr w:rsidR="0067164F" w14:paraId="06B5F902" w14:textId="77777777">
        <w:tblPrEx>
          <w:tblBorders>
            <w:top w:val="none" w:sz="0" w:space="0" w:color="auto"/>
          </w:tblBorders>
          <w:tblCellMar>
            <w:top w:w="0" w:type="dxa"/>
            <w:bottom w:w="0" w:type="dxa"/>
          </w:tblCellMar>
        </w:tblPrEx>
        <w:tc>
          <w:tcPr>
            <w:tcW w:w="92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2E7D673C" w14:textId="77777777" w:rsidR="0067164F" w:rsidRDefault="0067164F">
            <w:pPr>
              <w:widowControl w:val="0"/>
              <w:autoSpaceDE w:val="0"/>
              <w:autoSpaceDN w:val="0"/>
              <w:adjustRightInd w:val="0"/>
              <w:ind w:firstLine="0"/>
              <w:rPr>
                <w:rFonts w:ascii="Arial" w:hAnsi="Arial" w:cs="Arial"/>
                <w:color w:val="262626"/>
                <w:sz w:val="28"/>
                <w:szCs w:val="28"/>
              </w:rPr>
            </w:pPr>
            <w:r>
              <w:rPr>
                <w:rFonts w:ascii="Arial" w:hAnsi="Arial" w:cs="Arial"/>
                <w:color w:val="262626"/>
                <w:sz w:val="28"/>
                <w:szCs w:val="28"/>
              </w:rPr>
              <w:t> 1</w:t>
            </w:r>
          </w:p>
        </w:tc>
        <w:tc>
          <w:tcPr>
            <w:tcW w:w="142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1BEE281D" w14:textId="77777777" w:rsidR="0067164F" w:rsidRDefault="0067164F">
            <w:pPr>
              <w:widowControl w:val="0"/>
              <w:autoSpaceDE w:val="0"/>
              <w:autoSpaceDN w:val="0"/>
              <w:adjustRightInd w:val="0"/>
              <w:ind w:firstLine="0"/>
              <w:rPr>
                <w:rFonts w:ascii="Arial" w:hAnsi="Arial" w:cs="Arial"/>
                <w:color w:val="262626"/>
                <w:sz w:val="28"/>
                <w:szCs w:val="28"/>
              </w:rPr>
            </w:pPr>
            <w:r>
              <w:rPr>
                <w:rFonts w:ascii="Arial" w:hAnsi="Arial" w:cs="Arial"/>
                <w:color w:val="262626"/>
                <w:sz w:val="28"/>
                <w:szCs w:val="28"/>
              </w:rPr>
              <w:t>1</w:t>
            </w:r>
          </w:p>
        </w:tc>
        <w:tc>
          <w:tcPr>
            <w:tcW w:w="1684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1A85A6AC" w14:textId="77777777" w:rsidR="0067164F" w:rsidRDefault="0067164F">
            <w:pPr>
              <w:widowControl w:val="0"/>
              <w:autoSpaceDE w:val="0"/>
              <w:autoSpaceDN w:val="0"/>
              <w:adjustRightInd w:val="0"/>
              <w:ind w:firstLine="0"/>
              <w:rPr>
                <w:rFonts w:ascii="Arial" w:hAnsi="Arial" w:cs="Arial"/>
                <w:color w:val="262626"/>
                <w:sz w:val="28"/>
                <w:szCs w:val="28"/>
              </w:rPr>
            </w:pPr>
            <w:r>
              <w:rPr>
                <w:rFonts w:ascii="Arial" w:hAnsi="Arial" w:cs="Arial"/>
                <w:color w:val="262626"/>
                <w:sz w:val="28"/>
                <w:szCs w:val="28"/>
              </w:rPr>
              <w:t>US: As a sender, I want to choose if the Tic is anonymous or not within the toolbar.</w:t>
            </w:r>
          </w:p>
        </w:tc>
        <w:tc>
          <w:tcPr>
            <w:tcW w:w="142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1457C890" w14:textId="77777777" w:rsidR="0067164F" w:rsidRDefault="0067164F">
            <w:pPr>
              <w:widowControl w:val="0"/>
              <w:autoSpaceDE w:val="0"/>
              <w:autoSpaceDN w:val="0"/>
              <w:adjustRightInd w:val="0"/>
              <w:ind w:firstLine="0"/>
              <w:rPr>
                <w:rFonts w:ascii="Arial" w:hAnsi="Arial" w:cs="Arial"/>
                <w:color w:val="262626"/>
                <w:sz w:val="28"/>
                <w:szCs w:val="28"/>
              </w:rPr>
            </w:pPr>
            <w:r>
              <w:rPr>
                <w:rFonts w:ascii="Arial" w:hAnsi="Arial" w:cs="Arial"/>
                <w:color w:val="262626"/>
                <w:sz w:val="28"/>
                <w:szCs w:val="28"/>
              </w:rPr>
              <w:t>Terrence</w:t>
            </w:r>
          </w:p>
        </w:tc>
      </w:tr>
      <w:tr w:rsidR="0067164F" w14:paraId="3E517081" w14:textId="77777777">
        <w:tblPrEx>
          <w:tblCellMar>
            <w:top w:w="0" w:type="dxa"/>
            <w:bottom w:w="0" w:type="dxa"/>
          </w:tblCellMar>
        </w:tblPrEx>
        <w:tc>
          <w:tcPr>
            <w:tcW w:w="92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0E1E7A27" w14:textId="77777777" w:rsidR="0067164F" w:rsidRDefault="0067164F">
            <w:pPr>
              <w:widowControl w:val="0"/>
              <w:autoSpaceDE w:val="0"/>
              <w:autoSpaceDN w:val="0"/>
              <w:adjustRightInd w:val="0"/>
              <w:ind w:firstLine="0"/>
              <w:rPr>
                <w:rFonts w:ascii="Arial" w:hAnsi="Arial" w:cs="Arial"/>
                <w:color w:val="262626"/>
                <w:sz w:val="28"/>
                <w:szCs w:val="28"/>
              </w:rPr>
            </w:pPr>
            <w:r>
              <w:rPr>
                <w:rFonts w:ascii="Arial" w:hAnsi="Arial" w:cs="Arial"/>
                <w:color w:val="262626"/>
                <w:sz w:val="28"/>
                <w:szCs w:val="28"/>
              </w:rPr>
              <w:t>5</w:t>
            </w:r>
          </w:p>
        </w:tc>
        <w:tc>
          <w:tcPr>
            <w:tcW w:w="142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4240D507" w14:textId="77777777" w:rsidR="0067164F" w:rsidRDefault="0067164F">
            <w:pPr>
              <w:widowControl w:val="0"/>
              <w:autoSpaceDE w:val="0"/>
              <w:autoSpaceDN w:val="0"/>
              <w:adjustRightInd w:val="0"/>
              <w:ind w:firstLine="0"/>
              <w:rPr>
                <w:rFonts w:ascii="Arial" w:hAnsi="Arial" w:cs="Arial"/>
                <w:color w:val="262626"/>
                <w:sz w:val="28"/>
                <w:szCs w:val="28"/>
              </w:rPr>
            </w:pPr>
            <w:r>
              <w:rPr>
                <w:rFonts w:ascii="Arial" w:hAnsi="Arial" w:cs="Arial"/>
                <w:color w:val="262626"/>
                <w:sz w:val="28"/>
                <w:szCs w:val="28"/>
              </w:rPr>
              <w:t>5</w:t>
            </w:r>
          </w:p>
        </w:tc>
        <w:tc>
          <w:tcPr>
            <w:tcW w:w="1684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4C39437C" w14:textId="77777777" w:rsidR="0067164F" w:rsidRDefault="0067164F">
            <w:pPr>
              <w:widowControl w:val="0"/>
              <w:autoSpaceDE w:val="0"/>
              <w:autoSpaceDN w:val="0"/>
              <w:adjustRightInd w:val="0"/>
              <w:ind w:firstLine="0"/>
              <w:rPr>
                <w:rFonts w:ascii="Arial" w:hAnsi="Arial" w:cs="Arial"/>
                <w:color w:val="262626"/>
                <w:sz w:val="28"/>
                <w:szCs w:val="28"/>
              </w:rPr>
            </w:pPr>
            <w:r>
              <w:rPr>
                <w:rFonts w:ascii="Arial" w:hAnsi="Arial" w:cs="Arial"/>
                <w:color w:val="262626"/>
                <w:sz w:val="28"/>
                <w:szCs w:val="28"/>
              </w:rPr>
              <w:t>US: As a sender, I would like to have a toolbar to set the type of the Tic, expiration time, anonymous or not.</w:t>
            </w:r>
          </w:p>
        </w:tc>
        <w:tc>
          <w:tcPr>
            <w:tcW w:w="142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4BDED2FF" w14:textId="77777777" w:rsidR="0067164F" w:rsidRDefault="0067164F">
            <w:pPr>
              <w:widowControl w:val="0"/>
              <w:autoSpaceDE w:val="0"/>
              <w:autoSpaceDN w:val="0"/>
              <w:adjustRightInd w:val="0"/>
              <w:ind w:firstLine="0"/>
              <w:rPr>
                <w:rFonts w:ascii="Arial" w:hAnsi="Arial" w:cs="Arial"/>
                <w:color w:val="262626"/>
                <w:sz w:val="28"/>
                <w:szCs w:val="28"/>
              </w:rPr>
            </w:pPr>
            <w:r>
              <w:rPr>
                <w:rFonts w:ascii="Arial" w:hAnsi="Arial" w:cs="Arial"/>
                <w:color w:val="262626"/>
                <w:sz w:val="28"/>
                <w:szCs w:val="28"/>
              </w:rPr>
              <w:t>Terrence</w:t>
            </w:r>
          </w:p>
        </w:tc>
      </w:tr>
    </w:tbl>
    <w:p w14:paraId="5555E5F8" w14:textId="77777777" w:rsidR="0067164F" w:rsidRDefault="0067164F" w:rsidP="0067164F">
      <w:pPr>
        <w:widowControl w:val="0"/>
        <w:autoSpaceDE w:val="0"/>
        <w:autoSpaceDN w:val="0"/>
        <w:adjustRightInd w:val="0"/>
        <w:ind w:firstLine="0"/>
        <w:rPr>
          <w:rFonts w:ascii="Arial" w:hAnsi="Arial" w:cs="Arial"/>
          <w:color w:val="262626"/>
          <w:sz w:val="28"/>
          <w:szCs w:val="28"/>
        </w:rPr>
      </w:pPr>
      <w:r>
        <w:rPr>
          <w:rFonts w:ascii="Arial" w:hAnsi="Arial" w:cs="Arial"/>
          <w:b/>
          <w:bCs/>
          <w:color w:val="262626"/>
          <w:sz w:val="28"/>
          <w:szCs w:val="28"/>
        </w:rPr>
        <w:t>Total:</w:t>
      </w:r>
      <w:r>
        <w:rPr>
          <w:rFonts w:ascii="Arial" w:hAnsi="Arial" w:cs="Arial"/>
          <w:color w:val="262626"/>
          <w:sz w:val="28"/>
          <w:szCs w:val="28"/>
        </w:rPr>
        <w:t> 37 units</w:t>
      </w:r>
    </w:p>
    <w:p w14:paraId="683F053C" w14:textId="77777777" w:rsidR="0067164F" w:rsidRDefault="0067164F" w:rsidP="005C5FEE">
      <w:pPr>
        <w:ind w:firstLine="0"/>
      </w:pPr>
    </w:p>
    <w:p w14:paraId="09D7532B" w14:textId="77777777" w:rsidR="0067164F" w:rsidRPr="00607D74" w:rsidRDefault="0067164F" w:rsidP="00607D74">
      <w:r w:rsidRPr="00607D74">
        <w:t>Iteration 6 (Apr 11 - Apr 24)</w:t>
      </w:r>
    </w:p>
    <w:tbl>
      <w:tblPr>
        <w:tblW w:w="0" w:type="auto"/>
        <w:tblInd w:w="-118" w:type="dxa"/>
        <w:tblBorders>
          <w:top w:val="nil"/>
          <w:left w:val="nil"/>
          <w:right w:val="nil"/>
        </w:tblBorders>
        <w:tblLayout w:type="fixed"/>
        <w:tblLook w:val="0000" w:firstRow="0" w:lastRow="0" w:firstColumn="0" w:lastColumn="0" w:noHBand="0" w:noVBand="0"/>
      </w:tblPr>
      <w:tblGrid>
        <w:gridCol w:w="920"/>
        <w:gridCol w:w="1420"/>
        <w:gridCol w:w="16800"/>
        <w:gridCol w:w="1300"/>
      </w:tblGrid>
      <w:tr w:rsidR="0067164F" w:rsidRPr="00607D74" w14:paraId="0408C26B" w14:textId="77777777">
        <w:tblPrEx>
          <w:tblCellMar>
            <w:top w:w="0" w:type="dxa"/>
            <w:bottom w:w="0" w:type="dxa"/>
          </w:tblCellMar>
        </w:tblPrEx>
        <w:tc>
          <w:tcPr>
            <w:tcW w:w="820" w:type="dxa"/>
            <w:tcBorders>
              <w:top w:val="single" w:sz="8" w:space="0" w:color="D5D5D5"/>
              <w:left w:val="single" w:sz="8" w:space="0" w:color="D5D5D5"/>
              <w:bottom w:val="single" w:sz="8" w:space="0" w:color="D5D5D5"/>
              <w:right w:val="single" w:sz="8" w:space="0" w:color="D5D5D5"/>
            </w:tcBorders>
            <w:shd w:val="clear" w:color="auto" w:fill="ECECEC"/>
            <w:tcMar>
              <w:top w:w="200" w:type="nil"/>
              <w:left w:w="140" w:type="nil"/>
              <w:bottom w:w="140" w:type="nil"/>
              <w:right w:w="300" w:type="nil"/>
            </w:tcMar>
          </w:tcPr>
          <w:p w14:paraId="249E3D57" w14:textId="77777777" w:rsidR="0067164F" w:rsidRPr="00607D74" w:rsidRDefault="0067164F" w:rsidP="00607D74">
            <w:pPr>
              <w:rPr>
                <w:b/>
                <w:bCs/>
              </w:rPr>
            </w:pPr>
            <w:r w:rsidRPr="00607D74">
              <w:rPr>
                <w:b/>
                <w:bCs/>
              </w:rPr>
              <w:t>actual</w:t>
            </w:r>
          </w:p>
        </w:tc>
        <w:tc>
          <w:tcPr>
            <w:tcW w:w="1320" w:type="dxa"/>
            <w:tcBorders>
              <w:top w:val="single" w:sz="8" w:space="0" w:color="D5D5D5"/>
              <w:left w:val="single" w:sz="8" w:space="0" w:color="D5D5D5"/>
              <w:bottom w:val="single" w:sz="8" w:space="0" w:color="D5D5D5"/>
              <w:right w:val="single" w:sz="8" w:space="0" w:color="D5D5D5"/>
            </w:tcBorders>
            <w:shd w:val="clear" w:color="auto" w:fill="ECECEC"/>
            <w:tcMar>
              <w:top w:w="200" w:type="nil"/>
              <w:left w:w="140" w:type="nil"/>
              <w:bottom w:w="140" w:type="nil"/>
              <w:right w:w="300" w:type="nil"/>
            </w:tcMar>
          </w:tcPr>
          <w:p w14:paraId="65A3E63B" w14:textId="77777777" w:rsidR="0067164F" w:rsidRPr="00607D74" w:rsidRDefault="0067164F" w:rsidP="00607D74">
            <w:pPr>
              <w:rPr>
                <w:b/>
                <w:bCs/>
              </w:rPr>
            </w:pPr>
            <w:r w:rsidRPr="00607D74">
              <w:rPr>
                <w:b/>
                <w:bCs/>
              </w:rPr>
              <w:t>estimated</w:t>
            </w:r>
          </w:p>
        </w:tc>
        <w:tc>
          <w:tcPr>
            <w:tcW w:w="16700" w:type="dxa"/>
            <w:tcBorders>
              <w:top w:val="single" w:sz="8" w:space="0" w:color="D5D5D5"/>
              <w:left w:val="single" w:sz="8" w:space="0" w:color="D5D5D5"/>
              <w:bottom w:val="single" w:sz="8" w:space="0" w:color="D5D5D5"/>
              <w:right w:val="single" w:sz="8" w:space="0" w:color="D5D5D5"/>
            </w:tcBorders>
            <w:shd w:val="clear" w:color="auto" w:fill="ECECEC"/>
            <w:tcMar>
              <w:top w:w="200" w:type="nil"/>
              <w:left w:w="140" w:type="nil"/>
              <w:bottom w:w="140" w:type="nil"/>
              <w:right w:w="300" w:type="nil"/>
            </w:tcMar>
          </w:tcPr>
          <w:p w14:paraId="5BC4450A" w14:textId="77777777" w:rsidR="0067164F" w:rsidRPr="00607D74" w:rsidRDefault="0067164F" w:rsidP="00607D74">
            <w:pPr>
              <w:rPr>
                <w:b/>
                <w:bCs/>
              </w:rPr>
            </w:pPr>
            <w:r w:rsidRPr="00607D74">
              <w:rPr>
                <w:b/>
                <w:bCs/>
              </w:rPr>
              <w:t>story description</w:t>
            </w:r>
          </w:p>
        </w:tc>
        <w:tc>
          <w:tcPr>
            <w:tcW w:w="1200" w:type="dxa"/>
            <w:tcBorders>
              <w:top w:val="single" w:sz="8" w:space="0" w:color="D5D5D5"/>
              <w:left w:val="single" w:sz="8" w:space="0" w:color="D5D5D5"/>
              <w:bottom w:val="single" w:sz="8" w:space="0" w:color="D5D5D5"/>
              <w:right w:val="single" w:sz="8" w:space="0" w:color="D5D5D5"/>
            </w:tcBorders>
            <w:shd w:val="clear" w:color="auto" w:fill="ECECEC"/>
            <w:tcMar>
              <w:top w:w="200" w:type="nil"/>
              <w:left w:w="140" w:type="nil"/>
              <w:bottom w:w="140" w:type="nil"/>
              <w:right w:w="300" w:type="nil"/>
            </w:tcMar>
          </w:tcPr>
          <w:p w14:paraId="13998825" w14:textId="77777777" w:rsidR="0067164F" w:rsidRPr="00607D74" w:rsidRDefault="0067164F" w:rsidP="00607D74">
            <w:pPr>
              <w:rPr>
                <w:b/>
                <w:bCs/>
              </w:rPr>
            </w:pPr>
            <w:r w:rsidRPr="00607D74">
              <w:rPr>
                <w:b/>
                <w:bCs/>
              </w:rPr>
              <w:t>assignee</w:t>
            </w:r>
          </w:p>
        </w:tc>
      </w:tr>
      <w:tr w:rsidR="0067164F" w:rsidRPr="00607D74" w14:paraId="5D46FB60" w14:textId="77777777">
        <w:tblPrEx>
          <w:tblBorders>
            <w:top w:val="none" w:sz="0" w:space="0" w:color="auto"/>
          </w:tblBorders>
          <w:tblCellMar>
            <w:top w:w="0" w:type="dxa"/>
            <w:bottom w:w="0" w:type="dxa"/>
          </w:tblCellMar>
        </w:tblPrEx>
        <w:tc>
          <w:tcPr>
            <w:tcW w:w="92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5F174794" w14:textId="77777777" w:rsidR="0067164F" w:rsidRPr="00607D74" w:rsidRDefault="0067164F" w:rsidP="00607D74">
            <w:r w:rsidRPr="00607D74">
              <w:t> </w:t>
            </w:r>
          </w:p>
        </w:tc>
        <w:tc>
          <w:tcPr>
            <w:tcW w:w="142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1B21E843" w14:textId="77777777" w:rsidR="0067164F" w:rsidRPr="00607D74" w:rsidRDefault="0067164F" w:rsidP="00607D74">
            <w:r w:rsidRPr="00607D74">
              <w:t>5</w:t>
            </w:r>
          </w:p>
        </w:tc>
        <w:tc>
          <w:tcPr>
            <w:tcW w:w="1680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7ED8109A" w14:textId="77777777" w:rsidR="0067164F" w:rsidRPr="00607D74" w:rsidRDefault="0067164F" w:rsidP="00607D74">
            <w:r w:rsidRPr="00607D74">
              <w:t>US: As a user, I want to be able to view and edit my display name and profile picture in Settings (controller)</w:t>
            </w:r>
          </w:p>
        </w:tc>
        <w:tc>
          <w:tcPr>
            <w:tcW w:w="130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4201E1FA" w14:textId="77777777" w:rsidR="0067164F" w:rsidRPr="00607D74" w:rsidRDefault="0067164F" w:rsidP="00607D74">
            <w:r w:rsidRPr="00607D74">
              <w:t>Jack</w:t>
            </w:r>
          </w:p>
        </w:tc>
      </w:tr>
      <w:tr w:rsidR="0067164F" w:rsidRPr="00607D74" w14:paraId="1691F14B" w14:textId="77777777">
        <w:tblPrEx>
          <w:tblBorders>
            <w:top w:val="none" w:sz="0" w:space="0" w:color="auto"/>
          </w:tblBorders>
          <w:tblCellMar>
            <w:top w:w="0" w:type="dxa"/>
            <w:bottom w:w="0" w:type="dxa"/>
          </w:tblCellMar>
        </w:tblPrEx>
        <w:tc>
          <w:tcPr>
            <w:tcW w:w="92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07267DA0" w14:textId="77777777" w:rsidR="0067164F" w:rsidRPr="00607D74" w:rsidRDefault="0067164F" w:rsidP="00607D74">
            <w:r w:rsidRPr="00607D74">
              <w:t> </w:t>
            </w:r>
          </w:p>
        </w:tc>
        <w:tc>
          <w:tcPr>
            <w:tcW w:w="142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6AAE1E3E" w14:textId="77777777" w:rsidR="0067164F" w:rsidRPr="00607D74" w:rsidRDefault="0067164F" w:rsidP="00607D74">
            <w:r w:rsidRPr="00607D74">
              <w:t>5</w:t>
            </w:r>
          </w:p>
        </w:tc>
        <w:tc>
          <w:tcPr>
            <w:tcW w:w="1680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34CB166D" w14:textId="77777777" w:rsidR="0067164F" w:rsidRPr="00607D74" w:rsidRDefault="0067164F" w:rsidP="00607D74">
            <w:r w:rsidRPr="00607D74">
              <w:t>US: As a sender, I want to select the image the way Facebook Messenger does. (after tapping on the image icon in the toolbar)</w:t>
            </w:r>
          </w:p>
        </w:tc>
        <w:tc>
          <w:tcPr>
            <w:tcW w:w="130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6E282EA2" w14:textId="77777777" w:rsidR="0067164F" w:rsidRPr="00607D74" w:rsidRDefault="0067164F" w:rsidP="00607D74">
            <w:r w:rsidRPr="00607D74">
              <w:t>CK</w:t>
            </w:r>
          </w:p>
        </w:tc>
      </w:tr>
      <w:tr w:rsidR="0067164F" w:rsidRPr="00607D74" w14:paraId="08F4FD2D" w14:textId="77777777">
        <w:tblPrEx>
          <w:tblBorders>
            <w:top w:val="none" w:sz="0" w:space="0" w:color="auto"/>
          </w:tblBorders>
          <w:tblCellMar>
            <w:top w:w="0" w:type="dxa"/>
            <w:bottom w:w="0" w:type="dxa"/>
          </w:tblCellMar>
        </w:tblPrEx>
        <w:tc>
          <w:tcPr>
            <w:tcW w:w="92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77E28835" w14:textId="77777777" w:rsidR="0067164F" w:rsidRPr="00607D74" w:rsidRDefault="0067164F" w:rsidP="00607D74">
            <w:r w:rsidRPr="00607D74">
              <w:t>5</w:t>
            </w:r>
          </w:p>
        </w:tc>
        <w:tc>
          <w:tcPr>
            <w:tcW w:w="142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489061C6" w14:textId="77777777" w:rsidR="0067164F" w:rsidRPr="00607D74" w:rsidRDefault="0067164F" w:rsidP="00607D74">
            <w:r w:rsidRPr="00607D74">
              <w:t>3</w:t>
            </w:r>
          </w:p>
        </w:tc>
        <w:tc>
          <w:tcPr>
            <w:tcW w:w="1680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6603C0F8" w14:textId="77777777" w:rsidR="0067164F" w:rsidRPr="00607D74" w:rsidRDefault="0067164F" w:rsidP="00607D74">
            <w:r w:rsidRPr="00607D74">
              <w:t>US: As a recipient, I want a timer on my unread unexpired Tics in the messages view before it was tapped.</w:t>
            </w:r>
          </w:p>
        </w:tc>
        <w:tc>
          <w:tcPr>
            <w:tcW w:w="130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390ED458" w14:textId="77777777" w:rsidR="0067164F" w:rsidRPr="00607D74" w:rsidRDefault="0067164F" w:rsidP="00607D74">
            <w:r w:rsidRPr="00607D74">
              <w:t>Georgy</w:t>
            </w:r>
          </w:p>
        </w:tc>
      </w:tr>
      <w:tr w:rsidR="0067164F" w:rsidRPr="00607D74" w14:paraId="4761C7EA" w14:textId="77777777">
        <w:tblPrEx>
          <w:tblCellMar>
            <w:top w:w="0" w:type="dxa"/>
            <w:bottom w:w="0" w:type="dxa"/>
          </w:tblCellMar>
        </w:tblPrEx>
        <w:tc>
          <w:tcPr>
            <w:tcW w:w="92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39A16C95" w14:textId="77777777" w:rsidR="0067164F" w:rsidRPr="00607D74" w:rsidRDefault="0067164F" w:rsidP="00607D74">
            <w:r w:rsidRPr="00607D74">
              <w:t> </w:t>
            </w:r>
          </w:p>
        </w:tc>
        <w:tc>
          <w:tcPr>
            <w:tcW w:w="142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00CF63AE" w14:textId="77777777" w:rsidR="0067164F" w:rsidRPr="00607D74" w:rsidRDefault="0067164F" w:rsidP="00607D74">
            <w:r w:rsidRPr="00607D74">
              <w:t>5</w:t>
            </w:r>
          </w:p>
        </w:tc>
        <w:tc>
          <w:tcPr>
            <w:tcW w:w="1680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2F2FABA1" w14:textId="77777777" w:rsidR="0067164F" w:rsidRPr="00607D74" w:rsidRDefault="0067164F" w:rsidP="00607D74">
            <w:r w:rsidRPr="00607D74">
              <w:t>US: As a sender, I want to take a picture and send it the way Facebook Messenger does after tapping on the camera icon in the toolbar.</w:t>
            </w:r>
          </w:p>
        </w:tc>
        <w:tc>
          <w:tcPr>
            <w:tcW w:w="130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52D819C7" w14:textId="77777777" w:rsidR="0067164F" w:rsidRPr="00607D74" w:rsidRDefault="0067164F" w:rsidP="00607D74">
            <w:r w:rsidRPr="00607D74">
              <w:t>CK</w:t>
            </w:r>
          </w:p>
        </w:tc>
      </w:tr>
    </w:tbl>
    <w:p w14:paraId="5B644484" w14:textId="0D3F2B49" w:rsidR="0067164F" w:rsidRPr="00607D74" w:rsidRDefault="0067164F" w:rsidP="00607D74">
      <w:r w:rsidRPr="00607D74">
        <w:rPr>
          <w:b/>
          <w:bCs/>
        </w:rPr>
        <w:t>Total:</w:t>
      </w:r>
      <w:r w:rsidRPr="00607D74">
        <w:t> 18 units</w:t>
      </w:r>
    </w:p>
    <w:p w14:paraId="4B6C49BD" w14:textId="77777777" w:rsidR="0067164F" w:rsidRPr="00607D74" w:rsidRDefault="0067164F" w:rsidP="00607D74"/>
    <w:p w14:paraId="10285D1A" w14:textId="77777777" w:rsidR="0067164F" w:rsidRDefault="0067164F" w:rsidP="0067164F">
      <w:pPr>
        <w:widowControl w:val="0"/>
        <w:autoSpaceDE w:val="0"/>
        <w:autoSpaceDN w:val="0"/>
        <w:adjustRightInd w:val="0"/>
        <w:ind w:firstLine="0"/>
        <w:rPr>
          <w:rFonts w:ascii="Arial" w:hAnsi="Arial" w:cs="Arial"/>
          <w:color w:val="262626"/>
          <w:sz w:val="28"/>
          <w:szCs w:val="28"/>
        </w:rPr>
      </w:pPr>
      <w:r>
        <w:rPr>
          <w:rFonts w:ascii="Arial" w:hAnsi="Arial" w:cs="Arial"/>
          <w:color w:val="262626"/>
          <w:sz w:val="28"/>
          <w:szCs w:val="28"/>
        </w:rPr>
        <w:t>Iteration 6.5 (Apr 25 - May 3)</w:t>
      </w:r>
    </w:p>
    <w:tbl>
      <w:tblPr>
        <w:tblW w:w="0" w:type="auto"/>
        <w:tblInd w:w="-118" w:type="dxa"/>
        <w:tblBorders>
          <w:top w:val="nil"/>
          <w:left w:val="nil"/>
          <w:right w:val="nil"/>
        </w:tblBorders>
        <w:tblLayout w:type="fixed"/>
        <w:tblLook w:val="0000" w:firstRow="0" w:lastRow="0" w:firstColumn="0" w:lastColumn="0" w:noHBand="0" w:noVBand="0"/>
      </w:tblPr>
      <w:tblGrid>
        <w:gridCol w:w="920"/>
        <w:gridCol w:w="1420"/>
        <w:gridCol w:w="16960"/>
        <w:gridCol w:w="1300"/>
      </w:tblGrid>
      <w:tr w:rsidR="0067164F" w14:paraId="5780BEDE" w14:textId="77777777">
        <w:tblPrEx>
          <w:tblCellMar>
            <w:top w:w="0" w:type="dxa"/>
            <w:bottom w:w="0" w:type="dxa"/>
          </w:tblCellMar>
        </w:tblPrEx>
        <w:tc>
          <w:tcPr>
            <w:tcW w:w="820" w:type="dxa"/>
            <w:tcBorders>
              <w:top w:val="single" w:sz="8" w:space="0" w:color="D5D5D5"/>
              <w:left w:val="single" w:sz="8" w:space="0" w:color="D5D5D5"/>
              <w:bottom w:val="single" w:sz="8" w:space="0" w:color="D5D5D5"/>
              <w:right w:val="single" w:sz="8" w:space="0" w:color="D5D5D5"/>
            </w:tcBorders>
            <w:shd w:val="clear" w:color="auto" w:fill="ECECEC"/>
            <w:tcMar>
              <w:top w:w="200" w:type="nil"/>
              <w:left w:w="140" w:type="nil"/>
              <w:bottom w:w="140" w:type="nil"/>
              <w:right w:w="300" w:type="nil"/>
            </w:tcMar>
          </w:tcPr>
          <w:p w14:paraId="77885F38" w14:textId="77777777" w:rsidR="0067164F" w:rsidRDefault="0067164F">
            <w:pPr>
              <w:widowControl w:val="0"/>
              <w:autoSpaceDE w:val="0"/>
              <w:autoSpaceDN w:val="0"/>
              <w:adjustRightInd w:val="0"/>
              <w:ind w:firstLine="0"/>
              <w:rPr>
                <w:rFonts w:ascii="Arial" w:hAnsi="Arial" w:cs="Arial"/>
                <w:b/>
                <w:bCs/>
                <w:color w:val="262626"/>
                <w:sz w:val="28"/>
                <w:szCs w:val="28"/>
              </w:rPr>
            </w:pPr>
            <w:r>
              <w:rPr>
                <w:rFonts w:ascii="Arial" w:hAnsi="Arial" w:cs="Arial"/>
                <w:b/>
                <w:bCs/>
                <w:color w:val="262626"/>
                <w:sz w:val="28"/>
                <w:szCs w:val="28"/>
              </w:rPr>
              <w:t>actual</w:t>
            </w:r>
          </w:p>
        </w:tc>
        <w:tc>
          <w:tcPr>
            <w:tcW w:w="1320" w:type="dxa"/>
            <w:tcBorders>
              <w:top w:val="single" w:sz="8" w:space="0" w:color="D5D5D5"/>
              <w:left w:val="single" w:sz="8" w:space="0" w:color="D5D5D5"/>
              <w:bottom w:val="single" w:sz="8" w:space="0" w:color="D5D5D5"/>
              <w:right w:val="single" w:sz="8" w:space="0" w:color="D5D5D5"/>
            </w:tcBorders>
            <w:shd w:val="clear" w:color="auto" w:fill="ECECEC"/>
            <w:tcMar>
              <w:top w:w="200" w:type="nil"/>
              <w:left w:w="140" w:type="nil"/>
              <w:bottom w:w="140" w:type="nil"/>
              <w:right w:w="300" w:type="nil"/>
            </w:tcMar>
          </w:tcPr>
          <w:p w14:paraId="45B9F110" w14:textId="77777777" w:rsidR="0067164F" w:rsidRDefault="0067164F">
            <w:pPr>
              <w:widowControl w:val="0"/>
              <w:autoSpaceDE w:val="0"/>
              <w:autoSpaceDN w:val="0"/>
              <w:adjustRightInd w:val="0"/>
              <w:ind w:firstLine="0"/>
              <w:rPr>
                <w:rFonts w:ascii="Arial" w:hAnsi="Arial" w:cs="Arial"/>
                <w:b/>
                <w:bCs/>
                <w:color w:val="262626"/>
                <w:sz w:val="28"/>
                <w:szCs w:val="28"/>
              </w:rPr>
            </w:pPr>
            <w:r>
              <w:rPr>
                <w:rFonts w:ascii="Arial" w:hAnsi="Arial" w:cs="Arial"/>
                <w:b/>
                <w:bCs/>
                <w:color w:val="262626"/>
                <w:sz w:val="28"/>
                <w:szCs w:val="28"/>
              </w:rPr>
              <w:t>estimated</w:t>
            </w:r>
          </w:p>
        </w:tc>
        <w:tc>
          <w:tcPr>
            <w:tcW w:w="16860" w:type="dxa"/>
            <w:tcBorders>
              <w:top w:val="single" w:sz="8" w:space="0" w:color="D5D5D5"/>
              <w:left w:val="single" w:sz="8" w:space="0" w:color="D5D5D5"/>
              <w:bottom w:val="single" w:sz="8" w:space="0" w:color="D5D5D5"/>
              <w:right w:val="single" w:sz="8" w:space="0" w:color="D5D5D5"/>
            </w:tcBorders>
            <w:shd w:val="clear" w:color="auto" w:fill="ECECEC"/>
            <w:tcMar>
              <w:top w:w="200" w:type="nil"/>
              <w:left w:w="140" w:type="nil"/>
              <w:bottom w:w="140" w:type="nil"/>
              <w:right w:w="300" w:type="nil"/>
            </w:tcMar>
          </w:tcPr>
          <w:p w14:paraId="0961C743" w14:textId="77777777" w:rsidR="0067164F" w:rsidRDefault="0067164F">
            <w:pPr>
              <w:widowControl w:val="0"/>
              <w:autoSpaceDE w:val="0"/>
              <w:autoSpaceDN w:val="0"/>
              <w:adjustRightInd w:val="0"/>
              <w:ind w:firstLine="0"/>
              <w:rPr>
                <w:rFonts w:ascii="Arial" w:hAnsi="Arial" w:cs="Arial"/>
                <w:b/>
                <w:bCs/>
                <w:color w:val="262626"/>
                <w:sz w:val="28"/>
                <w:szCs w:val="28"/>
              </w:rPr>
            </w:pPr>
            <w:r>
              <w:rPr>
                <w:rFonts w:ascii="Arial" w:hAnsi="Arial" w:cs="Arial"/>
                <w:b/>
                <w:bCs/>
                <w:color w:val="262626"/>
                <w:sz w:val="28"/>
                <w:szCs w:val="28"/>
              </w:rPr>
              <w:t>story description</w:t>
            </w:r>
          </w:p>
        </w:tc>
        <w:tc>
          <w:tcPr>
            <w:tcW w:w="1200" w:type="dxa"/>
            <w:tcBorders>
              <w:top w:val="single" w:sz="8" w:space="0" w:color="D5D5D5"/>
              <w:left w:val="single" w:sz="8" w:space="0" w:color="D5D5D5"/>
              <w:bottom w:val="single" w:sz="8" w:space="0" w:color="D5D5D5"/>
              <w:right w:val="single" w:sz="8" w:space="0" w:color="D5D5D5"/>
            </w:tcBorders>
            <w:shd w:val="clear" w:color="auto" w:fill="ECECEC"/>
            <w:tcMar>
              <w:top w:w="200" w:type="nil"/>
              <w:left w:w="140" w:type="nil"/>
              <w:bottom w:w="140" w:type="nil"/>
              <w:right w:w="300" w:type="nil"/>
            </w:tcMar>
          </w:tcPr>
          <w:p w14:paraId="0725FDA8" w14:textId="77777777" w:rsidR="0067164F" w:rsidRDefault="0067164F">
            <w:pPr>
              <w:widowControl w:val="0"/>
              <w:autoSpaceDE w:val="0"/>
              <w:autoSpaceDN w:val="0"/>
              <w:adjustRightInd w:val="0"/>
              <w:ind w:firstLine="0"/>
              <w:rPr>
                <w:rFonts w:ascii="Arial" w:hAnsi="Arial" w:cs="Arial"/>
                <w:b/>
                <w:bCs/>
                <w:color w:val="262626"/>
                <w:sz w:val="28"/>
                <w:szCs w:val="28"/>
              </w:rPr>
            </w:pPr>
            <w:r>
              <w:rPr>
                <w:rFonts w:ascii="Arial" w:hAnsi="Arial" w:cs="Arial"/>
                <w:b/>
                <w:bCs/>
                <w:color w:val="262626"/>
                <w:sz w:val="28"/>
                <w:szCs w:val="28"/>
              </w:rPr>
              <w:t>assignee</w:t>
            </w:r>
          </w:p>
        </w:tc>
      </w:tr>
      <w:tr w:rsidR="0067164F" w14:paraId="44ECA9DB" w14:textId="77777777">
        <w:tblPrEx>
          <w:tblBorders>
            <w:top w:val="none" w:sz="0" w:space="0" w:color="auto"/>
          </w:tblBorders>
          <w:tblCellMar>
            <w:top w:w="0" w:type="dxa"/>
            <w:bottom w:w="0" w:type="dxa"/>
          </w:tblCellMar>
        </w:tblPrEx>
        <w:tc>
          <w:tcPr>
            <w:tcW w:w="92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01272444" w14:textId="77777777" w:rsidR="0067164F" w:rsidRDefault="0067164F">
            <w:pPr>
              <w:widowControl w:val="0"/>
              <w:autoSpaceDE w:val="0"/>
              <w:autoSpaceDN w:val="0"/>
              <w:adjustRightInd w:val="0"/>
              <w:ind w:firstLine="0"/>
              <w:rPr>
                <w:rFonts w:ascii="Arial" w:hAnsi="Arial" w:cs="Arial"/>
                <w:color w:val="262626"/>
                <w:sz w:val="28"/>
                <w:szCs w:val="28"/>
              </w:rPr>
            </w:pPr>
            <w:bookmarkStart w:id="10" w:name="_GoBack" w:colFirst="0" w:colLast="2"/>
            <w:r>
              <w:rPr>
                <w:rFonts w:ascii="Arial" w:hAnsi="Arial" w:cs="Arial"/>
                <w:color w:val="262626"/>
                <w:sz w:val="28"/>
                <w:szCs w:val="28"/>
              </w:rPr>
              <w:t> </w:t>
            </w:r>
          </w:p>
        </w:tc>
        <w:tc>
          <w:tcPr>
            <w:tcW w:w="142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55A70178" w14:textId="77777777" w:rsidR="0067164F" w:rsidRDefault="0067164F">
            <w:pPr>
              <w:widowControl w:val="0"/>
              <w:autoSpaceDE w:val="0"/>
              <w:autoSpaceDN w:val="0"/>
              <w:adjustRightInd w:val="0"/>
              <w:ind w:firstLine="0"/>
              <w:rPr>
                <w:rFonts w:ascii="Arial" w:hAnsi="Arial" w:cs="Arial"/>
                <w:color w:val="262626"/>
                <w:sz w:val="28"/>
                <w:szCs w:val="28"/>
              </w:rPr>
            </w:pPr>
            <w:r>
              <w:rPr>
                <w:rFonts w:ascii="Arial" w:hAnsi="Arial" w:cs="Arial"/>
                <w:color w:val="262626"/>
                <w:sz w:val="28"/>
                <w:szCs w:val="28"/>
              </w:rPr>
              <w:t>3</w:t>
            </w:r>
          </w:p>
        </w:tc>
        <w:tc>
          <w:tcPr>
            <w:tcW w:w="1696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02F03E5A" w14:textId="77777777" w:rsidR="0067164F" w:rsidRDefault="0067164F">
            <w:pPr>
              <w:widowControl w:val="0"/>
              <w:autoSpaceDE w:val="0"/>
              <w:autoSpaceDN w:val="0"/>
              <w:adjustRightInd w:val="0"/>
              <w:ind w:firstLine="0"/>
              <w:rPr>
                <w:rFonts w:ascii="Arial" w:hAnsi="Arial" w:cs="Arial"/>
                <w:color w:val="262626"/>
                <w:sz w:val="28"/>
                <w:szCs w:val="28"/>
              </w:rPr>
            </w:pPr>
            <w:r>
              <w:rPr>
                <w:rFonts w:ascii="Arial" w:hAnsi="Arial" w:cs="Arial"/>
                <w:color w:val="262626"/>
                <w:sz w:val="28"/>
                <w:szCs w:val="28"/>
              </w:rPr>
              <w:t>US: As a recipient, I want to be able to differentiate between anonymous senders using their name (Anonymous Table, Anonymous Car, Anonymous Penguin, etc.)</w:t>
            </w:r>
          </w:p>
        </w:tc>
        <w:tc>
          <w:tcPr>
            <w:tcW w:w="130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5594B4E5" w14:textId="77777777" w:rsidR="0067164F" w:rsidRDefault="0067164F">
            <w:pPr>
              <w:widowControl w:val="0"/>
              <w:autoSpaceDE w:val="0"/>
              <w:autoSpaceDN w:val="0"/>
              <w:adjustRightInd w:val="0"/>
              <w:ind w:firstLine="0"/>
              <w:rPr>
                <w:rFonts w:ascii="Arial" w:hAnsi="Arial" w:cs="Arial"/>
                <w:color w:val="262626"/>
                <w:sz w:val="28"/>
                <w:szCs w:val="28"/>
              </w:rPr>
            </w:pPr>
            <w:r>
              <w:rPr>
                <w:rFonts w:ascii="Arial" w:hAnsi="Arial" w:cs="Arial"/>
                <w:color w:val="262626"/>
                <w:sz w:val="28"/>
                <w:szCs w:val="28"/>
              </w:rPr>
              <w:t> </w:t>
            </w:r>
          </w:p>
        </w:tc>
      </w:tr>
      <w:tr w:rsidR="0067164F" w14:paraId="56BA1633" w14:textId="77777777">
        <w:tblPrEx>
          <w:tblBorders>
            <w:top w:val="none" w:sz="0" w:space="0" w:color="auto"/>
          </w:tblBorders>
          <w:tblCellMar>
            <w:top w:w="0" w:type="dxa"/>
            <w:bottom w:w="0" w:type="dxa"/>
          </w:tblCellMar>
        </w:tblPrEx>
        <w:tc>
          <w:tcPr>
            <w:tcW w:w="92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463D2048" w14:textId="77777777" w:rsidR="0067164F" w:rsidRDefault="0067164F">
            <w:pPr>
              <w:widowControl w:val="0"/>
              <w:autoSpaceDE w:val="0"/>
              <w:autoSpaceDN w:val="0"/>
              <w:adjustRightInd w:val="0"/>
              <w:ind w:firstLine="0"/>
              <w:rPr>
                <w:rFonts w:ascii="Arial" w:hAnsi="Arial" w:cs="Arial"/>
                <w:color w:val="262626"/>
                <w:sz w:val="28"/>
                <w:szCs w:val="28"/>
              </w:rPr>
            </w:pPr>
            <w:r>
              <w:rPr>
                <w:rFonts w:ascii="Arial" w:hAnsi="Arial" w:cs="Arial"/>
                <w:color w:val="262626"/>
                <w:sz w:val="28"/>
                <w:szCs w:val="28"/>
              </w:rPr>
              <w:t> </w:t>
            </w:r>
          </w:p>
        </w:tc>
        <w:tc>
          <w:tcPr>
            <w:tcW w:w="142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320C4F50" w14:textId="77777777" w:rsidR="0067164F" w:rsidRDefault="0067164F">
            <w:pPr>
              <w:widowControl w:val="0"/>
              <w:autoSpaceDE w:val="0"/>
              <w:autoSpaceDN w:val="0"/>
              <w:adjustRightInd w:val="0"/>
              <w:ind w:firstLine="0"/>
              <w:rPr>
                <w:rFonts w:ascii="Arial" w:hAnsi="Arial" w:cs="Arial"/>
                <w:color w:val="262626"/>
                <w:sz w:val="28"/>
                <w:szCs w:val="28"/>
              </w:rPr>
            </w:pPr>
            <w:r>
              <w:rPr>
                <w:rFonts w:ascii="Arial" w:hAnsi="Arial" w:cs="Arial"/>
                <w:color w:val="262626"/>
                <w:sz w:val="28"/>
                <w:szCs w:val="28"/>
              </w:rPr>
              <w:t>3</w:t>
            </w:r>
          </w:p>
        </w:tc>
        <w:tc>
          <w:tcPr>
            <w:tcW w:w="1696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1D4B6BC8" w14:textId="77777777" w:rsidR="0067164F" w:rsidRDefault="0067164F">
            <w:pPr>
              <w:widowControl w:val="0"/>
              <w:autoSpaceDE w:val="0"/>
              <w:autoSpaceDN w:val="0"/>
              <w:adjustRightInd w:val="0"/>
              <w:ind w:firstLine="0"/>
              <w:rPr>
                <w:rFonts w:ascii="Arial" w:hAnsi="Arial" w:cs="Arial"/>
                <w:color w:val="262626"/>
                <w:sz w:val="28"/>
                <w:szCs w:val="28"/>
              </w:rPr>
            </w:pPr>
            <w:r>
              <w:rPr>
                <w:rFonts w:ascii="Arial" w:hAnsi="Arial" w:cs="Arial"/>
                <w:color w:val="262626"/>
                <w:sz w:val="28"/>
                <w:szCs w:val="28"/>
              </w:rPr>
              <w:t>US: As a recipient, I want anonymous Tics from the same person to be in the same conversation.</w:t>
            </w:r>
          </w:p>
        </w:tc>
        <w:tc>
          <w:tcPr>
            <w:tcW w:w="130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7172A893" w14:textId="77777777" w:rsidR="0067164F" w:rsidRDefault="0067164F">
            <w:pPr>
              <w:widowControl w:val="0"/>
              <w:autoSpaceDE w:val="0"/>
              <w:autoSpaceDN w:val="0"/>
              <w:adjustRightInd w:val="0"/>
              <w:ind w:firstLine="0"/>
              <w:rPr>
                <w:rFonts w:ascii="Arial" w:hAnsi="Arial" w:cs="Arial"/>
                <w:color w:val="262626"/>
                <w:sz w:val="28"/>
                <w:szCs w:val="28"/>
              </w:rPr>
            </w:pPr>
            <w:r>
              <w:rPr>
                <w:rFonts w:ascii="Arial" w:hAnsi="Arial" w:cs="Arial"/>
                <w:color w:val="262626"/>
                <w:sz w:val="28"/>
                <w:szCs w:val="28"/>
              </w:rPr>
              <w:t> </w:t>
            </w:r>
          </w:p>
        </w:tc>
      </w:tr>
      <w:tr w:rsidR="0067164F" w14:paraId="2B3412A3" w14:textId="77777777">
        <w:tblPrEx>
          <w:tblCellMar>
            <w:top w:w="0" w:type="dxa"/>
            <w:bottom w:w="0" w:type="dxa"/>
          </w:tblCellMar>
        </w:tblPrEx>
        <w:tc>
          <w:tcPr>
            <w:tcW w:w="92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3BF273AD" w14:textId="77777777" w:rsidR="0067164F" w:rsidRDefault="0067164F">
            <w:pPr>
              <w:widowControl w:val="0"/>
              <w:autoSpaceDE w:val="0"/>
              <w:autoSpaceDN w:val="0"/>
              <w:adjustRightInd w:val="0"/>
              <w:ind w:firstLine="0"/>
              <w:rPr>
                <w:rFonts w:ascii="Arial" w:hAnsi="Arial" w:cs="Arial"/>
                <w:color w:val="262626"/>
                <w:sz w:val="28"/>
                <w:szCs w:val="28"/>
              </w:rPr>
            </w:pPr>
            <w:r>
              <w:rPr>
                <w:rFonts w:ascii="Arial" w:hAnsi="Arial" w:cs="Arial"/>
                <w:color w:val="262626"/>
                <w:sz w:val="28"/>
                <w:szCs w:val="28"/>
              </w:rPr>
              <w:t> </w:t>
            </w:r>
          </w:p>
        </w:tc>
        <w:tc>
          <w:tcPr>
            <w:tcW w:w="142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5F4C82D2" w14:textId="77777777" w:rsidR="0067164F" w:rsidRDefault="0067164F">
            <w:pPr>
              <w:widowControl w:val="0"/>
              <w:autoSpaceDE w:val="0"/>
              <w:autoSpaceDN w:val="0"/>
              <w:adjustRightInd w:val="0"/>
              <w:ind w:firstLine="0"/>
              <w:rPr>
                <w:rFonts w:ascii="Arial" w:hAnsi="Arial" w:cs="Arial"/>
                <w:color w:val="262626"/>
                <w:sz w:val="28"/>
                <w:szCs w:val="28"/>
              </w:rPr>
            </w:pPr>
            <w:r>
              <w:rPr>
                <w:rFonts w:ascii="Arial" w:hAnsi="Arial" w:cs="Arial"/>
                <w:color w:val="262626"/>
                <w:sz w:val="28"/>
                <w:szCs w:val="28"/>
              </w:rPr>
              <w:t>1</w:t>
            </w:r>
          </w:p>
        </w:tc>
        <w:tc>
          <w:tcPr>
            <w:tcW w:w="1696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15439D5D" w14:textId="77777777" w:rsidR="0067164F" w:rsidRDefault="0067164F">
            <w:pPr>
              <w:widowControl w:val="0"/>
              <w:autoSpaceDE w:val="0"/>
              <w:autoSpaceDN w:val="0"/>
              <w:adjustRightInd w:val="0"/>
              <w:ind w:firstLine="0"/>
              <w:rPr>
                <w:rFonts w:ascii="Arial" w:hAnsi="Arial" w:cs="Arial"/>
                <w:color w:val="262626"/>
                <w:sz w:val="28"/>
                <w:szCs w:val="28"/>
              </w:rPr>
            </w:pPr>
            <w:r>
              <w:rPr>
                <w:rFonts w:ascii="Arial" w:hAnsi="Arial" w:cs="Arial"/>
                <w:color w:val="262626"/>
                <w:sz w:val="28"/>
                <w:szCs w:val="28"/>
              </w:rPr>
              <w:t>US: As a user, I want to be able to delete conversations and individual messages.</w:t>
            </w:r>
          </w:p>
        </w:tc>
        <w:tc>
          <w:tcPr>
            <w:tcW w:w="130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5DF8C1EA" w14:textId="77777777" w:rsidR="0067164F" w:rsidRDefault="0067164F">
            <w:pPr>
              <w:widowControl w:val="0"/>
              <w:autoSpaceDE w:val="0"/>
              <w:autoSpaceDN w:val="0"/>
              <w:adjustRightInd w:val="0"/>
              <w:ind w:firstLine="0"/>
              <w:rPr>
                <w:rFonts w:ascii="Arial" w:hAnsi="Arial" w:cs="Arial"/>
                <w:color w:val="262626"/>
                <w:sz w:val="28"/>
                <w:szCs w:val="28"/>
              </w:rPr>
            </w:pPr>
            <w:r>
              <w:rPr>
                <w:rFonts w:ascii="Arial" w:hAnsi="Arial" w:cs="Arial"/>
                <w:color w:val="262626"/>
                <w:sz w:val="28"/>
                <w:szCs w:val="28"/>
              </w:rPr>
              <w:t> </w:t>
            </w:r>
          </w:p>
        </w:tc>
      </w:tr>
    </w:tbl>
    <w:bookmarkEnd w:id="10"/>
    <w:p w14:paraId="1455B6AC" w14:textId="07BBCEE2" w:rsidR="0067164F" w:rsidRDefault="0067164F" w:rsidP="005C5FEE">
      <w:pPr>
        <w:ind w:firstLine="0"/>
      </w:pPr>
      <w:r>
        <w:rPr>
          <w:rFonts w:ascii="Arial" w:hAnsi="Arial" w:cs="Arial"/>
          <w:b/>
          <w:bCs/>
          <w:color w:val="262626"/>
          <w:sz w:val="28"/>
          <w:szCs w:val="28"/>
        </w:rPr>
        <w:t>Total:</w:t>
      </w:r>
      <w:r>
        <w:rPr>
          <w:rFonts w:ascii="Arial" w:hAnsi="Arial" w:cs="Arial"/>
          <w:color w:val="262626"/>
          <w:sz w:val="28"/>
          <w:szCs w:val="28"/>
        </w:rPr>
        <w:t> 7 units</w:t>
      </w:r>
    </w:p>
    <w:p w14:paraId="7E10C0C6" w14:textId="77777777" w:rsidR="005C5FEE" w:rsidRDefault="005C5FEE">
      <w:r>
        <w:br w:type="page"/>
      </w:r>
    </w:p>
    <w:p w14:paraId="06F008DC" w14:textId="47E451F0" w:rsidR="005C5FEE" w:rsidRDefault="005C5FEE" w:rsidP="005C5FEE">
      <w:pPr>
        <w:pStyle w:val="Heading1"/>
      </w:pPr>
      <w:bookmarkStart w:id="11" w:name="_Toc417736949"/>
      <w:r>
        <w:t>Architecture &amp; Design</w:t>
      </w:r>
      <w:bookmarkEnd w:id="11"/>
    </w:p>
    <w:p w14:paraId="63C0780B" w14:textId="419087A2" w:rsidR="005C5FEE" w:rsidRDefault="005C5FEE" w:rsidP="005C5FEE">
      <w:pPr>
        <w:ind w:firstLine="0"/>
      </w:pPr>
      <w:r>
        <w:t>(make use of HW2 and HW3) - (5 points)</w:t>
      </w:r>
    </w:p>
    <w:p w14:paraId="2377DE2B" w14:textId="77777777" w:rsidR="005C5FEE" w:rsidRDefault="005C5FEE" w:rsidP="005C5FEE">
      <w:pPr>
        <w:ind w:firstLine="0"/>
      </w:pPr>
    </w:p>
    <w:p w14:paraId="69CA319C" w14:textId="77777777" w:rsidR="005C5FEE" w:rsidRDefault="005C5FEE" w:rsidP="005C5FEE">
      <w:pPr>
        <w:pStyle w:val="ListParagraph"/>
        <w:numPr>
          <w:ilvl w:val="0"/>
          <w:numId w:val="10"/>
        </w:numPr>
      </w:pPr>
      <w:r>
        <w:t>Include multiple UML diagrams to show the important parts of your system (you must have UML diagrams).</w:t>
      </w:r>
    </w:p>
    <w:p w14:paraId="0CDE11EE" w14:textId="77777777" w:rsidR="005C5FEE" w:rsidRDefault="005C5FEE" w:rsidP="005C5FEE">
      <w:pPr>
        <w:pStyle w:val="ListParagraph"/>
        <w:numPr>
          <w:ilvl w:val="0"/>
          <w:numId w:val="10"/>
        </w:numPr>
      </w:pPr>
      <w:r>
        <w:t>Describe in a top-down manner the architecture of your system.</w:t>
      </w:r>
    </w:p>
    <w:p w14:paraId="3E628C49" w14:textId="77777777" w:rsidR="005C5FEE" w:rsidRDefault="005C5FEE" w:rsidP="005C5FEE">
      <w:pPr>
        <w:pStyle w:val="ListParagraph"/>
        <w:numPr>
          <w:ilvl w:val="0"/>
          <w:numId w:val="10"/>
        </w:numPr>
      </w:pPr>
      <w:r>
        <w:t>Include enough details about the design of your system such that anyone who refers to your documentation can understand the major components of your system and how they are related.</w:t>
      </w:r>
    </w:p>
    <w:p w14:paraId="133F52DC" w14:textId="69F5E536" w:rsidR="005C5FEE" w:rsidRDefault="005C5FEE" w:rsidP="005C5FEE">
      <w:pPr>
        <w:pStyle w:val="ListParagraph"/>
        <w:numPr>
          <w:ilvl w:val="0"/>
          <w:numId w:val="10"/>
        </w:numPr>
      </w:pPr>
      <w:r>
        <w:t>Describe how the choice of the framework influence the design of your system.</w:t>
      </w:r>
    </w:p>
    <w:p w14:paraId="00B66281" w14:textId="77777777" w:rsidR="00263653" w:rsidRDefault="00263653" w:rsidP="00263653"/>
    <w:p w14:paraId="5A750012" w14:textId="5A836FED" w:rsidR="00263653" w:rsidRDefault="00263653" w:rsidP="0067164F">
      <w:r w:rsidRPr="00263653">
        <w:rPr>
          <w:rFonts w:ascii="Helvetica" w:hAnsi="Helvetica" w:cs="Helvetica"/>
          <w:noProof/>
          <w:szCs w:val="24"/>
        </w:rPr>
        <w:drawing>
          <wp:inline distT="0" distB="0" distL="0" distR="0" wp14:anchorId="41FCFA3B" wp14:editId="5F23C670">
            <wp:extent cx="5943600" cy="44570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457017"/>
                    </a:xfrm>
                    <a:prstGeom prst="rect">
                      <a:avLst/>
                    </a:prstGeom>
                    <a:noFill/>
                    <a:ln>
                      <a:noFill/>
                    </a:ln>
                  </pic:spPr>
                </pic:pic>
              </a:graphicData>
            </a:graphic>
          </wp:inline>
        </w:drawing>
      </w:r>
    </w:p>
    <w:p w14:paraId="10A916B1" w14:textId="44683350" w:rsidR="0067164F" w:rsidRDefault="0067164F" w:rsidP="0067164F">
      <w:r>
        <w:rPr>
          <w:rFonts w:ascii="Helvetica" w:hAnsi="Helvetica" w:cs="Helvetica"/>
          <w:noProof/>
          <w:sz w:val="24"/>
          <w:szCs w:val="24"/>
        </w:rPr>
        <w:drawing>
          <wp:inline distT="0" distB="0" distL="0" distR="0" wp14:anchorId="06EB3403" wp14:editId="6B54E12F">
            <wp:extent cx="5943600" cy="445452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54526"/>
                    </a:xfrm>
                    <a:prstGeom prst="rect">
                      <a:avLst/>
                    </a:prstGeom>
                    <a:noFill/>
                    <a:ln>
                      <a:noFill/>
                    </a:ln>
                  </pic:spPr>
                </pic:pic>
              </a:graphicData>
            </a:graphic>
          </wp:inline>
        </w:drawing>
      </w:r>
    </w:p>
    <w:p w14:paraId="324FB15A" w14:textId="58599A57" w:rsidR="0067164F" w:rsidRDefault="0067164F" w:rsidP="0067164F">
      <w:r>
        <w:rPr>
          <w:rFonts w:ascii="Helvetica" w:hAnsi="Helvetica" w:cs="Helvetica"/>
          <w:noProof/>
          <w:sz w:val="24"/>
          <w:szCs w:val="24"/>
        </w:rPr>
        <w:drawing>
          <wp:inline distT="0" distB="0" distL="0" distR="0" wp14:anchorId="32D2DAD3" wp14:editId="701573BA">
            <wp:extent cx="5943600" cy="3115327"/>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15327"/>
                    </a:xfrm>
                    <a:prstGeom prst="rect">
                      <a:avLst/>
                    </a:prstGeom>
                    <a:noFill/>
                    <a:ln>
                      <a:noFill/>
                    </a:ln>
                  </pic:spPr>
                </pic:pic>
              </a:graphicData>
            </a:graphic>
          </wp:inline>
        </w:drawing>
      </w:r>
    </w:p>
    <w:p w14:paraId="020594B8" w14:textId="71C507B1" w:rsidR="0067164F" w:rsidRDefault="0067164F" w:rsidP="0067164F">
      <w:r>
        <w:rPr>
          <w:rFonts w:ascii="Helvetica" w:hAnsi="Helvetica" w:cs="Helvetica"/>
          <w:noProof/>
          <w:sz w:val="24"/>
          <w:szCs w:val="24"/>
        </w:rPr>
        <w:drawing>
          <wp:inline distT="0" distB="0" distL="0" distR="0" wp14:anchorId="0987006C" wp14:editId="75E43B3D">
            <wp:extent cx="5943600" cy="4458861"/>
            <wp:effectExtent l="0" t="0" r="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458861"/>
                    </a:xfrm>
                    <a:prstGeom prst="rect">
                      <a:avLst/>
                    </a:prstGeom>
                    <a:noFill/>
                    <a:ln>
                      <a:noFill/>
                    </a:ln>
                  </pic:spPr>
                </pic:pic>
              </a:graphicData>
            </a:graphic>
          </wp:inline>
        </w:drawing>
      </w:r>
    </w:p>
    <w:p w14:paraId="4FC18234" w14:textId="476921CF" w:rsidR="0067164F" w:rsidRDefault="0067164F" w:rsidP="0067164F">
      <w:r>
        <w:rPr>
          <w:rFonts w:ascii="Helvetica" w:hAnsi="Helvetica" w:cs="Helvetica"/>
          <w:noProof/>
          <w:sz w:val="24"/>
          <w:szCs w:val="24"/>
        </w:rPr>
        <w:drawing>
          <wp:inline distT="0" distB="0" distL="0" distR="0" wp14:anchorId="4E4A08A9" wp14:editId="7292F057">
            <wp:extent cx="5943600" cy="445701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57017"/>
                    </a:xfrm>
                    <a:prstGeom prst="rect">
                      <a:avLst/>
                    </a:prstGeom>
                    <a:noFill/>
                    <a:ln>
                      <a:noFill/>
                    </a:ln>
                  </pic:spPr>
                </pic:pic>
              </a:graphicData>
            </a:graphic>
          </wp:inline>
        </w:drawing>
      </w:r>
    </w:p>
    <w:p w14:paraId="0A1B3504" w14:textId="72CCF82D" w:rsidR="0067164F" w:rsidRDefault="0067164F" w:rsidP="0067164F">
      <w:r>
        <w:rPr>
          <w:rFonts w:ascii="Helvetica" w:hAnsi="Helvetica" w:cs="Helvetica"/>
          <w:noProof/>
          <w:sz w:val="24"/>
          <w:szCs w:val="24"/>
        </w:rPr>
        <w:drawing>
          <wp:inline distT="0" distB="0" distL="0" distR="0" wp14:anchorId="357B8060" wp14:editId="6C01C43D">
            <wp:extent cx="5943600" cy="26665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666562"/>
                    </a:xfrm>
                    <a:prstGeom prst="rect">
                      <a:avLst/>
                    </a:prstGeom>
                    <a:noFill/>
                    <a:ln>
                      <a:noFill/>
                    </a:ln>
                  </pic:spPr>
                </pic:pic>
              </a:graphicData>
            </a:graphic>
          </wp:inline>
        </w:drawing>
      </w:r>
    </w:p>
    <w:p w14:paraId="1AD24209" w14:textId="4CC88A4F" w:rsidR="0067164F" w:rsidRDefault="0067164F" w:rsidP="0067164F">
      <w:r>
        <w:rPr>
          <w:rFonts w:ascii="Helvetica" w:hAnsi="Helvetica" w:cs="Helvetica"/>
          <w:noProof/>
          <w:sz w:val="24"/>
          <w:szCs w:val="24"/>
        </w:rPr>
        <w:drawing>
          <wp:inline distT="0" distB="0" distL="0" distR="0" wp14:anchorId="38BE8DF3" wp14:editId="02FC6BC0">
            <wp:extent cx="5943600" cy="2885564"/>
            <wp:effectExtent l="0" t="0" r="0"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85564"/>
                    </a:xfrm>
                    <a:prstGeom prst="rect">
                      <a:avLst/>
                    </a:prstGeom>
                    <a:noFill/>
                    <a:ln>
                      <a:noFill/>
                    </a:ln>
                  </pic:spPr>
                </pic:pic>
              </a:graphicData>
            </a:graphic>
          </wp:inline>
        </w:drawing>
      </w:r>
    </w:p>
    <w:p w14:paraId="196741B4" w14:textId="05CD584B" w:rsidR="005C5FEE" w:rsidRDefault="005C5FEE">
      <w:r>
        <w:br w:type="page"/>
      </w:r>
    </w:p>
    <w:p w14:paraId="31C0DE02" w14:textId="77CDB4C3" w:rsidR="005C5FEE" w:rsidRDefault="005C5FEE" w:rsidP="005C5FEE">
      <w:pPr>
        <w:pStyle w:val="Heading1"/>
      </w:pPr>
      <w:bookmarkStart w:id="12" w:name="_Toc417736950"/>
      <w:r>
        <w:t>Future Plans</w:t>
      </w:r>
      <w:bookmarkEnd w:id="12"/>
    </w:p>
    <w:p w14:paraId="299C8238" w14:textId="77777777" w:rsidR="005C5FEE" w:rsidRDefault="005C5FEE" w:rsidP="005C5FEE">
      <w:pPr>
        <w:ind w:firstLine="0"/>
      </w:pPr>
      <w:r>
        <w:t>Future plans - (3 points)</w:t>
      </w:r>
    </w:p>
    <w:p w14:paraId="115855CF" w14:textId="77777777" w:rsidR="005C5FEE" w:rsidRDefault="005C5FEE" w:rsidP="005C5FEE">
      <w:pPr>
        <w:ind w:firstLine="0"/>
      </w:pPr>
    </w:p>
    <w:p w14:paraId="743C6F0A" w14:textId="77777777" w:rsidR="005C5FEE" w:rsidRDefault="005C5FEE" w:rsidP="005C5FEE">
      <w:pPr>
        <w:ind w:firstLine="0"/>
      </w:pPr>
      <w:r>
        <w:t>Include personal reflections on the project and process by each team member. Describe what you learned.</w:t>
      </w:r>
    </w:p>
    <w:p w14:paraId="4AFC7B82" w14:textId="77777777" w:rsidR="0067164F" w:rsidRDefault="0067164F" w:rsidP="005C5FEE">
      <w:pPr>
        <w:ind w:firstLine="0"/>
      </w:pPr>
    </w:p>
    <w:p w14:paraId="76DAA106" w14:textId="77777777" w:rsidR="0067164F" w:rsidRDefault="0067164F" w:rsidP="00A74507">
      <w:r>
        <w:t>Backlog</w:t>
      </w:r>
    </w:p>
    <w:tbl>
      <w:tblPr>
        <w:tblW w:w="17080" w:type="dxa"/>
        <w:tblInd w:w="-118" w:type="dxa"/>
        <w:tblBorders>
          <w:top w:val="nil"/>
          <w:left w:val="nil"/>
          <w:right w:val="nil"/>
        </w:tblBorders>
        <w:tblLayout w:type="fixed"/>
        <w:tblLook w:val="0000" w:firstRow="0" w:lastRow="0" w:firstColumn="0" w:lastColumn="0" w:noHBand="0" w:noVBand="0"/>
      </w:tblPr>
      <w:tblGrid>
        <w:gridCol w:w="1420"/>
        <w:gridCol w:w="15660"/>
      </w:tblGrid>
      <w:tr w:rsidR="00A74507" w14:paraId="71288E56" w14:textId="77777777" w:rsidTr="00A74507">
        <w:tblPrEx>
          <w:tblCellMar>
            <w:top w:w="0" w:type="dxa"/>
            <w:bottom w:w="0" w:type="dxa"/>
          </w:tblCellMar>
        </w:tblPrEx>
        <w:tc>
          <w:tcPr>
            <w:tcW w:w="1420" w:type="dxa"/>
            <w:tcBorders>
              <w:top w:val="single" w:sz="8" w:space="0" w:color="D5D5D5"/>
              <w:left w:val="single" w:sz="8" w:space="0" w:color="D5D5D5"/>
              <w:bottom w:val="single" w:sz="8" w:space="0" w:color="D5D5D5"/>
              <w:right w:val="single" w:sz="8" w:space="0" w:color="D5D5D5"/>
            </w:tcBorders>
            <w:shd w:val="clear" w:color="auto" w:fill="ECECEC"/>
            <w:tcMar>
              <w:top w:w="200" w:type="nil"/>
              <w:left w:w="140" w:type="nil"/>
              <w:bottom w:w="140" w:type="nil"/>
              <w:right w:w="300" w:type="nil"/>
            </w:tcMar>
          </w:tcPr>
          <w:p w14:paraId="58EB571C" w14:textId="77777777" w:rsidR="00A74507" w:rsidRDefault="00A74507" w:rsidP="00A74507">
            <w:pPr>
              <w:rPr>
                <w:b/>
                <w:bCs/>
              </w:rPr>
            </w:pPr>
            <w:r>
              <w:rPr>
                <w:b/>
                <w:bCs/>
              </w:rPr>
              <w:t>estimated</w:t>
            </w:r>
          </w:p>
        </w:tc>
        <w:tc>
          <w:tcPr>
            <w:tcW w:w="15660" w:type="dxa"/>
            <w:tcBorders>
              <w:top w:val="single" w:sz="8" w:space="0" w:color="D5D5D5"/>
              <w:left w:val="single" w:sz="8" w:space="0" w:color="D5D5D5"/>
              <w:bottom w:val="single" w:sz="8" w:space="0" w:color="D5D5D5"/>
              <w:right w:val="single" w:sz="8" w:space="0" w:color="D5D5D5"/>
            </w:tcBorders>
            <w:shd w:val="clear" w:color="auto" w:fill="ECECEC"/>
            <w:tcMar>
              <w:top w:w="200" w:type="nil"/>
              <w:left w:w="140" w:type="nil"/>
              <w:bottom w:w="140" w:type="nil"/>
              <w:right w:w="300" w:type="nil"/>
            </w:tcMar>
          </w:tcPr>
          <w:p w14:paraId="5779A7D6" w14:textId="77777777" w:rsidR="00A74507" w:rsidRDefault="00A74507" w:rsidP="00A74507">
            <w:pPr>
              <w:rPr>
                <w:b/>
                <w:bCs/>
              </w:rPr>
            </w:pPr>
            <w:r>
              <w:rPr>
                <w:b/>
                <w:bCs/>
              </w:rPr>
              <w:t>story description</w:t>
            </w:r>
          </w:p>
        </w:tc>
      </w:tr>
      <w:tr w:rsidR="00A74507" w14:paraId="1310A6C2" w14:textId="77777777" w:rsidTr="00A74507">
        <w:tblPrEx>
          <w:tblBorders>
            <w:top w:val="none" w:sz="0" w:space="0" w:color="auto"/>
          </w:tblBorders>
          <w:tblCellMar>
            <w:top w:w="0" w:type="dxa"/>
            <w:bottom w:w="0" w:type="dxa"/>
          </w:tblCellMar>
        </w:tblPrEx>
        <w:tc>
          <w:tcPr>
            <w:tcW w:w="142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05C848E5" w14:textId="77777777" w:rsidR="00A74507" w:rsidRDefault="00A74507" w:rsidP="00A74507">
            <w:r>
              <w:t>5</w:t>
            </w:r>
          </w:p>
        </w:tc>
        <w:tc>
          <w:tcPr>
            <w:tcW w:w="1566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6FA11E34" w14:textId="77777777" w:rsidR="00A74507" w:rsidRDefault="00A74507" w:rsidP="00A74507">
            <w:r>
              <w:t>US: As a user, I want to send a voice message Tics to a TicText friend.</w:t>
            </w:r>
          </w:p>
        </w:tc>
      </w:tr>
      <w:tr w:rsidR="00A74507" w14:paraId="47CDCE09" w14:textId="77777777" w:rsidTr="00A74507">
        <w:tblPrEx>
          <w:tblBorders>
            <w:top w:val="none" w:sz="0" w:space="0" w:color="auto"/>
          </w:tblBorders>
          <w:tblCellMar>
            <w:top w:w="0" w:type="dxa"/>
            <w:bottom w:w="0" w:type="dxa"/>
          </w:tblCellMar>
        </w:tblPrEx>
        <w:tc>
          <w:tcPr>
            <w:tcW w:w="142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47A41BAD" w14:textId="77777777" w:rsidR="00A74507" w:rsidRDefault="00A74507" w:rsidP="00A74507">
            <w:r>
              <w:t>3</w:t>
            </w:r>
          </w:p>
        </w:tc>
        <w:tc>
          <w:tcPr>
            <w:tcW w:w="1566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7DC69EFA" w14:textId="77777777" w:rsidR="00A74507" w:rsidRDefault="00A74507" w:rsidP="00A74507">
            <w:r>
              <w:t>US: As a user, I want to be able to set the app's color scheme in the in-app Settings</w:t>
            </w:r>
          </w:p>
        </w:tc>
      </w:tr>
      <w:tr w:rsidR="00A74507" w14:paraId="1CB73901" w14:textId="77777777" w:rsidTr="00A74507">
        <w:tblPrEx>
          <w:tblBorders>
            <w:top w:val="none" w:sz="0" w:space="0" w:color="auto"/>
          </w:tblBorders>
          <w:tblCellMar>
            <w:top w:w="0" w:type="dxa"/>
            <w:bottom w:w="0" w:type="dxa"/>
          </w:tblCellMar>
        </w:tblPrEx>
        <w:tc>
          <w:tcPr>
            <w:tcW w:w="142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111EAA53" w14:textId="77777777" w:rsidR="00A74507" w:rsidRDefault="00A74507" w:rsidP="00A74507">
            <w:r>
              <w:t>5</w:t>
            </w:r>
          </w:p>
        </w:tc>
        <w:tc>
          <w:tcPr>
            <w:tcW w:w="1566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6078FE0E" w14:textId="77777777" w:rsidR="00A74507" w:rsidRDefault="00A74507" w:rsidP="00A74507">
            <w:r>
              <w:t>US: As a user, I want to be able to set and sync a background image in a conversation (MsgVC) with my friend</w:t>
            </w:r>
          </w:p>
        </w:tc>
      </w:tr>
      <w:tr w:rsidR="00A74507" w14:paraId="1C91FA8F" w14:textId="77777777" w:rsidTr="00A74507">
        <w:tblPrEx>
          <w:tblBorders>
            <w:top w:val="none" w:sz="0" w:space="0" w:color="auto"/>
          </w:tblBorders>
          <w:tblCellMar>
            <w:top w:w="0" w:type="dxa"/>
            <w:bottom w:w="0" w:type="dxa"/>
          </w:tblCellMar>
        </w:tblPrEx>
        <w:tc>
          <w:tcPr>
            <w:tcW w:w="142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2ED0A1D9" w14:textId="77777777" w:rsidR="00A74507" w:rsidRDefault="00A74507" w:rsidP="00A74507">
            <w:r>
              <w:t>8</w:t>
            </w:r>
          </w:p>
        </w:tc>
        <w:tc>
          <w:tcPr>
            <w:tcW w:w="1566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14DDD06F" w14:textId="77777777" w:rsidR="00A74507" w:rsidRDefault="00A74507" w:rsidP="00A74507">
            <w:r>
              <w:t>US: As a user, I want to be able to enter my phone number and have the app use my Address Book to automatically match us.</w:t>
            </w:r>
          </w:p>
        </w:tc>
      </w:tr>
      <w:tr w:rsidR="00A74507" w14:paraId="2B0F6F46" w14:textId="77777777" w:rsidTr="00A74507">
        <w:tblPrEx>
          <w:tblBorders>
            <w:top w:val="none" w:sz="0" w:space="0" w:color="auto"/>
          </w:tblBorders>
          <w:tblCellMar>
            <w:top w:w="0" w:type="dxa"/>
            <w:bottom w:w="0" w:type="dxa"/>
          </w:tblCellMar>
        </w:tblPrEx>
        <w:tc>
          <w:tcPr>
            <w:tcW w:w="142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422DE78B" w14:textId="77777777" w:rsidR="00A74507" w:rsidRDefault="00A74507" w:rsidP="00A74507">
            <w:r>
              <w:t>3</w:t>
            </w:r>
          </w:p>
        </w:tc>
        <w:tc>
          <w:tcPr>
            <w:tcW w:w="1566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7618A8C4" w14:textId="77777777" w:rsidR="00A74507" w:rsidRDefault="00A74507" w:rsidP="00A74507">
            <w:r>
              <w:t>US: As a user, I want to be able to check someone's profile from inside the conversation view.</w:t>
            </w:r>
          </w:p>
        </w:tc>
      </w:tr>
      <w:tr w:rsidR="00A74507" w14:paraId="137AE86D" w14:textId="77777777" w:rsidTr="00A74507">
        <w:tblPrEx>
          <w:tblCellMar>
            <w:top w:w="0" w:type="dxa"/>
            <w:bottom w:w="0" w:type="dxa"/>
          </w:tblCellMar>
        </w:tblPrEx>
        <w:tc>
          <w:tcPr>
            <w:tcW w:w="142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6DBDF40C" w14:textId="77777777" w:rsidR="00A74507" w:rsidRDefault="00A74507" w:rsidP="00A74507">
            <w:r>
              <w:t>3</w:t>
            </w:r>
          </w:p>
        </w:tc>
        <w:tc>
          <w:tcPr>
            <w:tcW w:w="1566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2B4865EC" w14:textId="77777777" w:rsidR="00A74507" w:rsidRDefault="00A74507" w:rsidP="00A74507">
            <w:r>
              <w:t>US: As a user, I want to be able to send a text with an invitation to join TicText to a person in my Address Book</w:t>
            </w:r>
          </w:p>
        </w:tc>
      </w:tr>
    </w:tbl>
    <w:p w14:paraId="531B0809" w14:textId="6D336155" w:rsidR="0067164F" w:rsidRDefault="0067164F" w:rsidP="00A74507">
      <w:r>
        <w:t> </w:t>
      </w:r>
    </w:p>
    <w:p w14:paraId="4F11C55F" w14:textId="77777777" w:rsidR="005C5FEE" w:rsidRPr="005C5FEE" w:rsidRDefault="005C5FEE" w:rsidP="00A74507"/>
    <w:sectPr w:rsidR="005C5FEE" w:rsidRPr="005C5FEE" w:rsidSect="0042337B">
      <w:headerReference w:type="even" r:id="rId17"/>
      <w:headerReference w:type="default" r:id="rId18"/>
      <w:headerReference w:type="first" r:id="rId19"/>
      <w:pgSz w:w="12240" w:h="15840"/>
      <w:pgMar w:top="1440" w:right="1440" w:bottom="1440" w:left="1440" w:header="720" w:footer="720" w:gutter="0"/>
      <w:pgNumType w:start="0"/>
      <w:cols w:space="720"/>
      <w:noEndnote/>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DC465F" w14:textId="77777777" w:rsidR="00885990" w:rsidRDefault="00885990" w:rsidP="0042337B">
      <w:r>
        <w:separator/>
      </w:r>
    </w:p>
  </w:endnote>
  <w:endnote w:type="continuationSeparator" w:id="0">
    <w:p w14:paraId="070366C0" w14:textId="77777777" w:rsidR="00885990" w:rsidRDefault="00885990" w:rsidP="004233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F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C0E27B" w14:textId="77777777" w:rsidR="00885990" w:rsidRDefault="00885990" w:rsidP="0042337B">
      <w:r>
        <w:separator/>
      </w:r>
    </w:p>
  </w:footnote>
  <w:footnote w:type="continuationSeparator" w:id="0">
    <w:p w14:paraId="73F03499" w14:textId="77777777" w:rsidR="00885990" w:rsidRDefault="00885990" w:rsidP="0042337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586923" w14:textId="77777777" w:rsidR="0042337B" w:rsidRDefault="0042337B" w:rsidP="00024AD2">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6FEC01DA" w14:textId="77777777" w:rsidR="0042337B" w:rsidRDefault="0042337B" w:rsidP="0042337B">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C62AFA" w14:textId="77777777" w:rsidR="0042337B" w:rsidRDefault="0042337B" w:rsidP="00024AD2">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33655">
      <w:rPr>
        <w:rStyle w:val="PageNumber"/>
        <w:noProof/>
      </w:rPr>
      <w:t>7</w:t>
    </w:r>
    <w:r>
      <w:rPr>
        <w:rStyle w:val="PageNumber"/>
      </w:rPr>
      <w:fldChar w:fldCharType="end"/>
    </w:r>
  </w:p>
  <w:p w14:paraId="1CD191CE" w14:textId="14F7DDCF" w:rsidR="0042337B" w:rsidRDefault="0042337B" w:rsidP="0042337B">
    <w:pPr>
      <w:pStyle w:val="Header"/>
      <w:ind w:right="360"/>
      <w:jc w:val="right"/>
    </w:pPr>
    <w:r>
      <w:t xml:space="preserve">TicText Documentation </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D59CB9" w14:textId="158A68AC" w:rsidR="0042337B" w:rsidRDefault="0042337B" w:rsidP="0042337B">
    <w:pPr>
      <w:pStyle w:val="Header"/>
      <w:jc w:val="right"/>
    </w:pPr>
    <w:r>
      <w:t>TicText Documentation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decimal"/>
      <w:lvlText w:val="%1"/>
      <w:lvlJc w:val="left"/>
      <w:pPr>
        <w:ind w:left="720" w:hanging="360"/>
      </w:pPr>
    </w:lvl>
    <w:lvl w:ilvl="1" w:tplc="0000012E">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5"/>
    <w:multiLevelType w:val="hybridMultilevel"/>
    <w:tmpl w:val="00000005"/>
    <w:lvl w:ilvl="0" w:tplc="0000019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3811290"/>
    <w:multiLevelType w:val="hybridMultilevel"/>
    <w:tmpl w:val="A6825F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78142BF"/>
    <w:multiLevelType w:val="hybridMultilevel"/>
    <w:tmpl w:val="A6825F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3DB1E5B"/>
    <w:multiLevelType w:val="hybridMultilevel"/>
    <w:tmpl w:val="9B4E79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6045B32"/>
    <w:multiLevelType w:val="hybridMultilevel"/>
    <w:tmpl w:val="99C257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58C41393"/>
    <w:multiLevelType w:val="hybridMultilevel"/>
    <w:tmpl w:val="A6825F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6"/>
  </w:num>
  <w:num w:numId="7">
    <w:abstractNumId w:val="7"/>
  </w:num>
  <w:num w:numId="8">
    <w:abstractNumId w:val="9"/>
  </w:num>
  <w:num w:numId="9">
    <w:abstractNumId w:val="5"/>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7"/>
  <w:activeWritingStyle w:appName="MSWord" w:lang="en-US" w:vendorID="64" w:dllVersion="131078" w:nlCheck="1" w:checkStyle="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7E97"/>
    <w:rsid w:val="000D7161"/>
    <w:rsid w:val="00104426"/>
    <w:rsid w:val="001A211E"/>
    <w:rsid w:val="001D7831"/>
    <w:rsid w:val="00263653"/>
    <w:rsid w:val="00347F03"/>
    <w:rsid w:val="0042337B"/>
    <w:rsid w:val="004616A0"/>
    <w:rsid w:val="004A7E97"/>
    <w:rsid w:val="004C18E6"/>
    <w:rsid w:val="005C5FEE"/>
    <w:rsid w:val="00607D74"/>
    <w:rsid w:val="0067164F"/>
    <w:rsid w:val="00885990"/>
    <w:rsid w:val="0092777A"/>
    <w:rsid w:val="00933655"/>
    <w:rsid w:val="009D3488"/>
    <w:rsid w:val="00A74507"/>
    <w:rsid w:val="00B05EE1"/>
    <w:rsid w:val="00B33D23"/>
    <w:rsid w:val="00C4308F"/>
    <w:rsid w:val="00CC6356"/>
    <w:rsid w:val="00D97434"/>
    <w:rsid w:val="00E4274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1B28681"/>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ind w:firstLine="360"/>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7161"/>
  </w:style>
  <w:style w:type="paragraph" w:styleId="Heading1">
    <w:name w:val="heading 1"/>
    <w:basedOn w:val="Normal"/>
    <w:next w:val="Normal"/>
    <w:link w:val="Heading1Char"/>
    <w:uiPriority w:val="9"/>
    <w:qFormat/>
    <w:rsid w:val="000D7161"/>
    <w:pPr>
      <w:pBdr>
        <w:bottom w:val="single" w:sz="12" w:space="1" w:color="2E74B5" w:themeColor="accent1" w:themeShade="BF"/>
      </w:pBdr>
      <w:spacing w:before="600" w:after="80"/>
      <w:ind w:firstLine="0"/>
      <w:outlineLvl w:val="0"/>
    </w:pPr>
    <w:rPr>
      <w:rFonts w:asciiTheme="majorHAnsi" w:eastAsiaTheme="majorEastAsia" w:hAnsiTheme="majorHAnsi" w:cstheme="majorBidi"/>
      <w:b/>
      <w:bCs/>
      <w:color w:val="2E74B5" w:themeColor="accent1" w:themeShade="BF"/>
      <w:sz w:val="24"/>
      <w:szCs w:val="24"/>
    </w:rPr>
  </w:style>
  <w:style w:type="paragraph" w:styleId="Heading2">
    <w:name w:val="heading 2"/>
    <w:basedOn w:val="Normal"/>
    <w:next w:val="Normal"/>
    <w:link w:val="Heading2Char"/>
    <w:uiPriority w:val="9"/>
    <w:unhideWhenUsed/>
    <w:qFormat/>
    <w:rsid w:val="000D7161"/>
    <w:pPr>
      <w:pBdr>
        <w:bottom w:val="single" w:sz="8" w:space="1" w:color="5B9BD5" w:themeColor="accent1"/>
      </w:pBdr>
      <w:spacing w:before="200" w:after="80"/>
      <w:ind w:firstLine="0"/>
      <w:outlineLvl w:val="1"/>
    </w:pPr>
    <w:rPr>
      <w:rFonts w:asciiTheme="majorHAnsi" w:eastAsiaTheme="majorEastAsia" w:hAnsiTheme="majorHAnsi" w:cstheme="majorBidi"/>
      <w:color w:val="2E74B5" w:themeColor="accent1" w:themeShade="BF"/>
      <w:sz w:val="24"/>
      <w:szCs w:val="24"/>
    </w:rPr>
  </w:style>
  <w:style w:type="paragraph" w:styleId="Heading3">
    <w:name w:val="heading 3"/>
    <w:basedOn w:val="Normal"/>
    <w:next w:val="Normal"/>
    <w:link w:val="Heading3Char"/>
    <w:uiPriority w:val="9"/>
    <w:semiHidden/>
    <w:unhideWhenUsed/>
    <w:qFormat/>
    <w:rsid w:val="000D7161"/>
    <w:pPr>
      <w:pBdr>
        <w:bottom w:val="single" w:sz="4" w:space="1" w:color="9CC2E5" w:themeColor="accent1" w:themeTint="99"/>
      </w:pBdr>
      <w:spacing w:before="200" w:after="80"/>
      <w:ind w:firstLine="0"/>
      <w:outlineLvl w:val="2"/>
    </w:pPr>
    <w:rPr>
      <w:rFonts w:asciiTheme="majorHAnsi" w:eastAsiaTheme="majorEastAsia" w:hAnsiTheme="majorHAnsi" w:cstheme="majorBidi"/>
      <w:color w:val="5B9BD5" w:themeColor="accent1"/>
      <w:sz w:val="24"/>
      <w:szCs w:val="24"/>
    </w:rPr>
  </w:style>
  <w:style w:type="paragraph" w:styleId="Heading4">
    <w:name w:val="heading 4"/>
    <w:basedOn w:val="Normal"/>
    <w:next w:val="Normal"/>
    <w:link w:val="Heading4Char"/>
    <w:uiPriority w:val="9"/>
    <w:semiHidden/>
    <w:unhideWhenUsed/>
    <w:qFormat/>
    <w:rsid w:val="000D7161"/>
    <w:pPr>
      <w:pBdr>
        <w:bottom w:val="single" w:sz="4" w:space="2" w:color="BDD6EE" w:themeColor="accent1" w:themeTint="66"/>
      </w:pBdr>
      <w:spacing w:before="200" w:after="80"/>
      <w:ind w:firstLine="0"/>
      <w:outlineLvl w:val="3"/>
    </w:pPr>
    <w:rPr>
      <w:rFonts w:asciiTheme="majorHAnsi" w:eastAsiaTheme="majorEastAsia" w:hAnsiTheme="majorHAnsi" w:cstheme="majorBidi"/>
      <w:i/>
      <w:iCs/>
      <w:color w:val="5B9BD5" w:themeColor="accent1"/>
      <w:sz w:val="24"/>
      <w:szCs w:val="24"/>
    </w:rPr>
  </w:style>
  <w:style w:type="paragraph" w:styleId="Heading5">
    <w:name w:val="heading 5"/>
    <w:basedOn w:val="Normal"/>
    <w:next w:val="Normal"/>
    <w:link w:val="Heading5Char"/>
    <w:uiPriority w:val="9"/>
    <w:semiHidden/>
    <w:unhideWhenUsed/>
    <w:qFormat/>
    <w:rsid w:val="000D7161"/>
    <w:pPr>
      <w:spacing w:before="200" w:after="80"/>
      <w:ind w:firstLine="0"/>
      <w:outlineLvl w:val="4"/>
    </w:pPr>
    <w:rPr>
      <w:rFonts w:asciiTheme="majorHAnsi" w:eastAsiaTheme="majorEastAsia" w:hAnsiTheme="majorHAnsi" w:cstheme="majorBidi"/>
      <w:color w:val="5B9BD5" w:themeColor="accent1"/>
    </w:rPr>
  </w:style>
  <w:style w:type="paragraph" w:styleId="Heading6">
    <w:name w:val="heading 6"/>
    <w:basedOn w:val="Normal"/>
    <w:next w:val="Normal"/>
    <w:link w:val="Heading6Char"/>
    <w:uiPriority w:val="9"/>
    <w:semiHidden/>
    <w:unhideWhenUsed/>
    <w:qFormat/>
    <w:rsid w:val="000D7161"/>
    <w:pPr>
      <w:spacing w:before="280" w:after="100"/>
      <w:ind w:firstLine="0"/>
      <w:outlineLvl w:val="5"/>
    </w:pPr>
    <w:rPr>
      <w:rFonts w:asciiTheme="majorHAnsi" w:eastAsiaTheme="majorEastAsia" w:hAnsiTheme="majorHAnsi" w:cstheme="majorBidi"/>
      <w:i/>
      <w:iCs/>
      <w:color w:val="5B9BD5" w:themeColor="accent1"/>
    </w:rPr>
  </w:style>
  <w:style w:type="paragraph" w:styleId="Heading7">
    <w:name w:val="heading 7"/>
    <w:basedOn w:val="Normal"/>
    <w:next w:val="Normal"/>
    <w:link w:val="Heading7Char"/>
    <w:uiPriority w:val="9"/>
    <w:semiHidden/>
    <w:unhideWhenUsed/>
    <w:qFormat/>
    <w:rsid w:val="000D7161"/>
    <w:pPr>
      <w:spacing w:before="320" w:after="100"/>
      <w:ind w:firstLine="0"/>
      <w:outlineLvl w:val="6"/>
    </w:pPr>
    <w:rPr>
      <w:rFonts w:asciiTheme="majorHAnsi" w:eastAsiaTheme="majorEastAsia" w:hAnsiTheme="majorHAnsi" w:cstheme="majorBidi"/>
      <w:b/>
      <w:bCs/>
      <w:color w:val="A5A5A5" w:themeColor="accent3"/>
      <w:sz w:val="20"/>
      <w:szCs w:val="20"/>
    </w:rPr>
  </w:style>
  <w:style w:type="paragraph" w:styleId="Heading8">
    <w:name w:val="heading 8"/>
    <w:basedOn w:val="Normal"/>
    <w:next w:val="Normal"/>
    <w:link w:val="Heading8Char"/>
    <w:uiPriority w:val="9"/>
    <w:semiHidden/>
    <w:unhideWhenUsed/>
    <w:qFormat/>
    <w:rsid w:val="000D7161"/>
    <w:pPr>
      <w:spacing w:before="320" w:after="100"/>
      <w:ind w:firstLine="0"/>
      <w:outlineLvl w:val="7"/>
    </w:pPr>
    <w:rPr>
      <w:rFonts w:asciiTheme="majorHAnsi" w:eastAsiaTheme="majorEastAsia" w:hAnsiTheme="majorHAnsi" w:cstheme="majorBidi"/>
      <w:b/>
      <w:bCs/>
      <w:i/>
      <w:iCs/>
      <w:color w:val="A5A5A5" w:themeColor="accent3"/>
      <w:sz w:val="20"/>
      <w:szCs w:val="20"/>
    </w:rPr>
  </w:style>
  <w:style w:type="paragraph" w:styleId="Heading9">
    <w:name w:val="heading 9"/>
    <w:basedOn w:val="Normal"/>
    <w:next w:val="Normal"/>
    <w:link w:val="Heading9Char"/>
    <w:uiPriority w:val="9"/>
    <w:semiHidden/>
    <w:unhideWhenUsed/>
    <w:qFormat/>
    <w:rsid w:val="000D7161"/>
    <w:pPr>
      <w:spacing w:before="320" w:after="100"/>
      <w:ind w:firstLine="0"/>
      <w:outlineLvl w:val="8"/>
    </w:pPr>
    <w:rPr>
      <w:rFonts w:asciiTheme="majorHAnsi" w:eastAsiaTheme="majorEastAsia" w:hAnsiTheme="majorHAnsi" w:cstheme="majorBidi"/>
      <w:i/>
      <w:iCs/>
      <w:color w:val="A5A5A5"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D7161"/>
    <w:pPr>
      <w:pBdr>
        <w:top w:val="single" w:sz="8" w:space="10" w:color="ADCCEA" w:themeColor="accent1" w:themeTint="7F"/>
        <w:bottom w:val="single" w:sz="24" w:space="15" w:color="A5A5A5" w:themeColor="accent3"/>
      </w:pBdr>
      <w:ind w:firstLine="0"/>
      <w:jc w:val="center"/>
    </w:pPr>
    <w:rPr>
      <w:rFonts w:asciiTheme="majorHAnsi" w:eastAsiaTheme="majorEastAsia" w:hAnsiTheme="majorHAnsi" w:cstheme="majorBidi"/>
      <w:iCs/>
      <w:color w:val="1F4D78" w:themeColor="accent1" w:themeShade="7F"/>
      <w:sz w:val="60"/>
      <w:szCs w:val="60"/>
    </w:rPr>
  </w:style>
  <w:style w:type="character" w:customStyle="1" w:styleId="TitleChar">
    <w:name w:val="Title Char"/>
    <w:basedOn w:val="DefaultParagraphFont"/>
    <w:link w:val="Title"/>
    <w:uiPriority w:val="10"/>
    <w:rsid w:val="000D7161"/>
    <w:rPr>
      <w:rFonts w:asciiTheme="majorHAnsi" w:eastAsiaTheme="majorEastAsia" w:hAnsiTheme="majorHAnsi" w:cstheme="majorBidi"/>
      <w:iCs/>
      <w:color w:val="1F4D78" w:themeColor="accent1" w:themeShade="7F"/>
      <w:sz w:val="60"/>
      <w:szCs w:val="60"/>
    </w:rPr>
  </w:style>
  <w:style w:type="character" w:customStyle="1" w:styleId="Heading1Char">
    <w:name w:val="Heading 1 Char"/>
    <w:basedOn w:val="DefaultParagraphFont"/>
    <w:link w:val="Heading1"/>
    <w:uiPriority w:val="9"/>
    <w:rsid w:val="000D7161"/>
    <w:rPr>
      <w:rFonts w:asciiTheme="majorHAnsi" w:eastAsiaTheme="majorEastAsia" w:hAnsiTheme="majorHAnsi" w:cstheme="majorBidi"/>
      <w:b/>
      <w:bCs/>
      <w:color w:val="2E74B5" w:themeColor="accent1" w:themeShade="BF"/>
      <w:sz w:val="24"/>
      <w:szCs w:val="24"/>
    </w:rPr>
  </w:style>
  <w:style w:type="paragraph" w:styleId="ListParagraph">
    <w:name w:val="List Paragraph"/>
    <w:basedOn w:val="Normal"/>
    <w:uiPriority w:val="34"/>
    <w:qFormat/>
    <w:rsid w:val="000D7161"/>
    <w:pPr>
      <w:ind w:left="720"/>
      <w:contextualSpacing/>
    </w:pPr>
  </w:style>
  <w:style w:type="character" w:customStyle="1" w:styleId="Heading2Char">
    <w:name w:val="Heading 2 Char"/>
    <w:basedOn w:val="DefaultParagraphFont"/>
    <w:link w:val="Heading2"/>
    <w:uiPriority w:val="9"/>
    <w:rsid w:val="000D7161"/>
    <w:rPr>
      <w:rFonts w:asciiTheme="majorHAnsi" w:eastAsiaTheme="majorEastAsia" w:hAnsiTheme="majorHAnsi" w:cstheme="majorBidi"/>
      <w:color w:val="2E74B5" w:themeColor="accent1" w:themeShade="BF"/>
      <w:sz w:val="24"/>
      <w:szCs w:val="24"/>
    </w:rPr>
  </w:style>
  <w:style w:type="character" w:customStyle="1" w:styleId="Heading3Char">
    <w:name w:val="Heading 3 Char"/>
    <w:basedOn w:val="DefaultParagraphFont"/>
    <w:link w:val="Heading3"/>
    <w:uiPriority w:val="9"/>
    <w:semiHidden/>
    <w:rsid w:val="000D7161"/>
    <w:rPr>
      <w:rFonts w:asciiTheme="majorHAnsi" w:eastAsiaTheme="majorEastAsia" w:hAnsiTheme="majorHAnsi" w:cstheme="majorBidi"/>
      <w:color w:val="5B9BD5" w:themeColor="accent1"/>
      <w:sz w:val="24"/>
      <w:szCs w:val="24"/>
    </w:rPr>
  </w:style>
  <w:style w:type="character" w:customStyle="1" w:styleId="Heading4Char">
    <w:name w:val="Heading 4 Char"/>
    <w:basedOn w:val="DefaultParagraphFont"/>
    <w:link w:val="Heading4"/>
    <w:uiPriority w:val="9"/>
    <w:semiHidden/>
    <w:rsid w:val="000D7161"/>
    <w:rPr>
      <w:rFonts w:asciiTheme="majorHAnsi" w:eastAsiaTheme="majorEastAsia" w:hAnsiTheme="majorHAnsi" w:cstheme="majorBidi"/>
      <w:i/>
      <w:iCs/>
      <w:color w:val="5B9BD5" w:themeColor="accent1"/>
      <w:sz w:val="24"/>
      <w:szCs w:val="24"/>
    </w:rPr>
  </w:style>
  <w:style w:type="character" w:customStyle="1" w:styleId="Heading5Char">
    <w:name w:val="Heading 5 Char"/>
    <w:basedOn w:val="DefaultParagraphFont"/>
    <w:link w:val="Heading5"/>
    <w:uiPriority w:val="9"/>
    <w:semiHidden/>
    <w:rsid w:val="000D7161"/>
    <w:rPr>
      <w:rFonts w:asciiTheme="majorHAnsi" w:eastAsiaTheme="majorEastAsia" w:hAnsiTheme="majorHAnsi" w:cstheme="majorBidi"/>
      <w:color w:val="5B9BD5" w:themeColor="accent1"/>
    </w:rPr>
  </w:style>
  <w:style w:type="character" w:customStyle="1" w:styleId="Heading6Char">
    <w:name w:val="Heading 6 Char"/>
    <w:basedOn w:val="DefaultParagraphFont"/>
    <w:link w:val="Heading6"/>
    <w:uiPriority w:val="9"/>
    <w:semiHidden/>
    <w:rsid w:val="000D7161"/>
    <w:rPr>
      <w:rFonts w:asciiTheme="majorHAnsi" w:eastAsiaTheme="majorEastAsia" w:hAnsiTheme="majorHAnsi" w:cstheme="majorBidi"/>
      <w:i/>
      <w:iCs/>
      <w:color w:val="5B9BD5" w:themeColor="accent1"/>
    </w:rPr>
  </w:style>
  <w:style w:type="character" w:customStyle="1" w:styleId="Heading7Char">
    <w:name w:val="Heading 7 Char"/>
    <w:basedOn w:val="DefaultParagraphFont"/>
    <w:link w:val="Heading7"/>
    <w:uiPriority w:val="9"/>
    <w:semiHidden/>
    <w:rsid w:val="000D7161"/>
    <w:rPr>
      <w:rFonts w:asciiTheme="majorHAnsi" w:eastAsiaTheme="majorEastAsia" w:hAnsiTheme="majorHAnsi" w:cstheme="majorBidi"/>
      <w:b/>
      <w:bCs/>
      <w:color w:val="A5A5A5" w:themeColor="accent3"/>
      <w:sz w:val="20"/>
      <w:szCs w:val="20"/>
    </w:rPr>
  </w:style>
  <w:style w:type="character" w:customStyle="1" w:styleId="Heading8Char">
    <w:name w:val="Heading 8 Char"/>
    <w:basedOn w:val="DefaultParagraphFont"/>
    <w:link w:val="Heading8"/>
    <w:uiPriority w:val="9"/>
    <w:semiHidden/>
    <w:rsid w:val="000D7161"/>
    <w:rPr>
      <w:rFonts w:asciiTheme="majorHAnsi" w:eastAsiaTheme="majorEastAsia" w:hAnsiTheme="majorHAnsi" w:cstheme="majorBidi"/>
      <w:b/>
      <w:bCs/>
      <w:i/>
      <w:iCs/>
      <w:color w:val="A5A5A5" w:themeColor="accent3"/>
      <w:sz w:val="20"/>
      <w:szCs w:val="20"/>
    </w:rPr>
  </w:style>
  <w:style w:type="character" w:customStyle="1" w:styleId="Heading9Char">
    <w:name w:val="Heading 9 Char"/>
    <w:basedOn w:val="DefaultParagraphFont"/>
    <w:link w:val="Heading9"/>
    <w:uiPriority w:val="9"/>
    <w:semiHidden/>
    <w:rsid w:val="000D7161"/>
    <w:rPr>
      <w:rFonts w:asciiTheme="majorHAnsi" w:eastAsiaTheme="majorEastAsia" w:hAnsiTheme="majorHAnsi" w:cstheme="majorBidi"/>
      <w:i/>
      <w:iCs/>
      <w:color w:val="A5A5A5" w:themeColor="accent3"/>
      <w:sz w:val="20"/>
      <w:szCs w:val="20"/>
    </w:rPr>
  </w:style>
  <w:style w:type="paragraph" w:styleId="Caption">
    <w:name w:val="caption"/>
    <w:basedOn w:val="Normal"/>
    <w:next w:val="Normal"/>
    <w:uiPriority w:val="35"/>
    <w:semiHidden/>
    <w:unhideWhenUsed/>
    <w:qFormat/>
    <w:rsid w:val="000D7161"/>
    <w:rPr>
      <w:b/>
      <w:bCs/>
      <w:sz w:val="18"/>
      <w:szCs w:val="18"/>
    </w:rPr>
  </w:style>
  <w:style w:type="paragraph" w:styleId="Subtitle">
    <w:name w:val="Subtitle"/>
    <w:basedOn w:val="Normal"/>
    <w:next w:val="Normal"/>
    <w:link w:val="SubtitleChar"/>
    <w:uiPriority w:val="11"/>
    <w:qFormat/>
    <w:rsid w:val="000D7161"/>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0D7161"/>
    <w:rPr>
      <w:i/>
      <w:iCs/>
      <w:sz w:val="24"/>
      <w:szCs w:val="24"/>
    </w:rPr>
  </w:style>
  <w:style w:type="character" w:styleId="Strong">
    <w:name w:val="Strong"/>
    <w:basedOn w:val="DefaultParagraphFont"/>
    <w:uiPriority w:val="22"/>
    <w:qFormat/>
    <w:rsid w:val="000D7161"/>
    <w:rPr>
      <w:b/>
      <w:bCs/>
      <w:spacing w:val="0"/>
    </w:rPr>
  </w:style>
  <w:style w:type="character" w:styleId="Emphasis">
    <w:name w:val="Emphasis"/>
    <w:uiPriority w:val="20"/>
    <w:qFormat/>
    <w:rsid w:val="000D7161"/>
    <w:rPr>
      <w:b/>
      <w:bCs/>
      <w:i/>
      <w:iCs/>
      <w:color w:val="5A5A5A" w:themeColor="text1" w:themeTint="A5"/>
    </w:rPr>
  </w:style>
  <w:style w:type="paragraph" w:styleId="NoSpacing">
    <w:name w:val="No Spacing"/>
    <w:basedOn w:val="Normal"/>
    <w:link w:val="NoSpacingChar"/>
    <w:uiPriority w:val="1"/>
    <w:qFormat/>
    <w:rsid w:val="000D7161"/>
    <w:pPr>
      <w:ind w:firstLine="0"/>
    </w:pPr>
  </w:style>
  <w:style w:type="character" w:customStyle="1" w:styleId="NoSpacingChar">
    <w:name w:val="No Spacing Char"/>
    <w:basedOn w:val="DefaultParagraphFont"/>
    <w:link w:val="NoSpacing"/>
    <w:uiPriority w:val="1"/>
    <w:rsid w:val="000D7161"/>
  </w:style>
  <w:style w:type="paragraph" w:styleId="Quote">
    <w:name w:val="Quote"/>
    <w:basedOn w:val="Normal"/>
    <w:next w:val="Normal"/>
    <w:link w:val="QuoteChar"/>
    <w:uiPriority w:val="29"/>
    <w:qFormat/>
    <w:rsid w:val="000D7161"/>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0D7161"/>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0D7161"/>
    <w:pPr>
      <w:pBdr>
        <w:top w:val="single" w:sz="12" w:space="10" w:color="BDD6EE" w:themeColor="accent1" w:themeTint="66"/>
        <w:left w:val="single" w:sz="36" w:space="4" w:color="5B9BD5" w:themeColor="accent1"/>
        <w:bottom w:val="single" w:sz="24" w:space="10" w:color="A5A5A5" w:themeColor="accent3"/>
        <w:right w:val="single" w:sz="36" w:space="4" w:color="5B9BD5" w:themeColor="accent1"/>
      </w:pBdr>
      <w:shd w:val="clear" w:color="auto" w:fill="5B9BD5"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0D7161"/>
    <w:rPr>
      <w:rFonts w:asciiTheme="majorHAnsi" w:eastAsiaTheme="majorEastAsia" w:hAnsiTheme="majorHAnsi" w:cstheme="majorBidi"/>
      <w:i/>
      <w:iCs/>
      <w:color w:val="FFFFFF" w:themeColor="background1"/>
      <w:sz w:val="24"/>
      <w:szCs w:val="24"/>
      <w:shd w:val="clear" w:color="auto" w:fill="5B9BD5" w:themeFill="accent1"/>
    </w:rPr>
  </w:style>
  <w:style w:type="character" w:styleId="SubtleEmphasis">
    <w:name w:val="Subtle Emphasis"/>
    <w:uiPriority w:val="19"/>
    <w:qFormat/>
    <w:rsid w:val="000D7161"/>
    <w:rPr>
      <w:i/>
      <w:iCs/>
      <w:color w:val="5A5A5A" w:themeColor="text1" w:themeTint="A5"/>
    </w:rPr>
  </w:style>
  <w:style w:type="character" w:styleId="IntenseEmphasis">
    <w:name w:val="Intense Emphasis"/>
    <w:uiPriority w:val="21"/>
    <w:qFormat/>
    <w:rsid w:val="000D7161"/>
    <w:rPr>
      <w:b/>
      <w:bCs/>
      <w:i/>
      <w:iCs/>
      <w:color w:val="5B9BD5" w:themeColor="accent1"/>
      <w:sz w:val="22"/>
      <w:szCs w:val="22"/>
    </w:rPr>
  </w:style>
  <w:style w:type="character" w:styleId="SubtleReference">
    <w:name w:val="Subtle Reference"/>
    <w:uiPriority w:val="31"/>
    <w:qFormat/>
    <w:rsid w:val="000D7161"/>
    <w:rPr>
      <w:color w:val="auto"/>
      <w:u w:val="single" w:color="A5A5A5" w:themeColor="accent3"/>
    </w:rPr>
  </w:style>
  <w:style w:type="character" w:styleId="IntenseReference">
    <w:name w:val="Intense Reference"/>
    <w:basedOn w:val="DefaultParagraphFont"/>
    <w:uiPriority w:val="32"/>
    <w:qFormat/>
    <w:rsid w:val="000D7161"/>
    <w:rPr>
      <w:b/>
      <w:bCs/>
      <w:color w:val="7B7B7B" w:themeColor="accent3" w:themeShade="BF"/>
      <w:u w:val="single" w:color="A5A5A5" w:themeColor="accent3"/>
    </w:rPr>
  </w:style>
  <w:style w:type="character" w:styleId="BookTitle">
    <w:name w:val="Book Title"/>
    <w:basedOn w:val="DefaultParagraphFont"/>
    <w:uiPriority w:val="33"/>
    <w:qFormat/>
    <w:rsid w:val="000D7161"/>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0D7161"/>
    <w:pPr>
      <w:outlineLvl w:val="9"/>
    </w:pPr>
    <w:rPr>
      <w:lang w:bidi="en-US"/>
    </w:rPr>
  </w:style>
  <w:style w:type="paragraph" w:styleId="Header">
    <w:name w:val="header"/>
    <w:basedOn w:val="Normal"/>
    <w:link w:val="HeaderChar"/>
    <w:uiPriority w:val="99"/>
    <w:unhideWhenUsed/>
    <w:rsid w:val="0042337B"/>
    <w:pPr>
      <w:tabs>
        <w:tab w:val="center" w:pos="4680"/>
        <w:tab w:val="right" w:pos="9360"/>
      </w:tabs>
    </w:pPr>
  </w:style>
  <w:style w:type="character" w:customStyle="1" w:styleId="HeaderChar">
    <w:name w:val="Header Char"/>
    <w:basedOn w:val="DefaultParagraphFont"/>
    <w:link w:val="Header"/>
    <w:uiPriority w:val="99"/>
    <w:rsid w:val="0042337B"/>
  </w:style>
  <w:style w:type="paragraph" w:styleId="Footer">
    <w:name w:val="footer"/>
    <w:basedOn w:val="Normal"/>
    <w:link w:val="FooterChar"/>
    <w:uiPriority w:val="99"/>
    <w:unhideWhenUsed/>
    <w:rsid w:val="0042337B"/>
    <w:pPr>
      <w:tabs>
        <w:tab w:val="center" w:pos="4680"/>
        <w:tab w:val="right" w:pos="9360"/>
      </w:tabs>
    </w:pPr>
  </w:style>
  <w:style w:type="character" w:customStyle="1" w:styleId="FooterChar">
    <w:name w:val="Footer Char"/>
    <w:basedOn w:val="DefaultParagraphFont"/>
    <w:link w:val="Footer"/>
    <w:uiPriority w:val="99"/>
    <w:rsid w:val="0042337B"/>
  </w:style>
  <w:style w:type="character" w:styleId="PageNumber">
    <w:name w:val="page number"/>
    <w:basedOn w:val="DefaultParagraphFont"/>
    <w:uiPriority w:val="99"/>
    <w:semiHidden/>
    <w:unhideWhenUsed/>
    <w:rsid w:val="0042337B"/>
  </w:style>
  <w:style w:type="paragraph" w:styleId="TOC2">
    <w:name w:val="toc 2"/>
    <w:basedOn w:val="Normal"/>
    <w:next w:val="Normal"/>
    <w:autoRedefine/>
    <w:uiPriority w:val="39"/>
    <w:unhideWhenUsed/>
    <w:rsid w:val="00B33D23"/>
    <w:pPr>
      <w:ind w:left="220"/>
    </w:pPr>
  </w:style>
  <w:style w:type="paragraph" w:styleId="TOC1">
    <w:name w:val="toc 1"/>
    <w:basedOn w:val="Normal"/>
    <w:next w:val="Normal"/>
    <w:autoRedefine/>
    <w:uiPriority w:val="39"/>
    <w:unhideWhenUsed/>
    <w:rsid w:val="00B33D23"/>
    <w:pPr>
      <w:spacing w:after="100"/>
    </w:pPr>
  </w:style>
  <w:style w:type="paragraph" w:styleId="TOC3">
    <w:name w:val="toc 3"/>
    <w:basedOn w:val="Normal"/>
    <w:next w:val="Normal"/>
    <w:autoRedefine/>
    <w:uiPriority w:val="39"/>
    <w:unhideWhenUsed/>
    <w:rsid w:val="00B33D23"/>
    <w:pPr>
      <w:ind w:left="440"/>
    </w:pPr>
  </w:style>
  <w:style w:type="paragraph" w:styleId="TOC4">
    <w:name w:val="toc 4"/>
    <w:basedOn w:val="Normal"/>
    <w:next w:val="Normal"/>
    <w:autoRedefine/>
    <w:uiPriority w:val="39"/>
    <w:unhideWhenUsed/>
    <w:rsid w:val="00B33D23"/>
    <w:pPr>
      <w:ind w:left="660"/>
    </w:pPr>
  </w:style>
  <w:style w:type="paragraph" w:styleId="TOC5">
    <w:name w:val="toc 5"/>
    <w:basedOn w:val="Normal"/>
    <w:next w:val="Normal"/>
    <w:autoRedefine/>
    <w:uiPriority w:val="39"/>
    <w:unhideWhenUsed/>
    <w:rsid w:val="00B33D23"/>
    <w:pPr>
      <w:ind w:left="880"/>
    </w:pPr>
  </w:style>
  <w:style w:type="paragraph" w:styleId="TOC6">
    <w:name w:val="toc 6"/>
    <w:basedOn w:val="Normal"/>
    <w:next w:val="Normal"/>
    <w:autoRedefine/>
    <w:uiPriority w:val="39"/>
    <w:unhideWhenUsed/>
    <w:rsid w:val="00B33D23"/>
    <w:pPr>
      <w:ind w:left="1100"/>
    </w:pPr>
  </w:style>
  <w:style w:type="paragraph" w:styleId="TOC7">
    <w:name w:val="toc 7"/>
    <w:basedOn w:val="Normal"/>
    <w:next w:val="Normal"/>
    <w:autoRedefine/>
    <w:uiPriority w:val="39"/>
    <w:unhideWhenUsed/>
    <w:rsid w:val="00B33D23"/>
    <w:pPr>
      <w:ind w:left="1320"/>
    </w:pPr>
  </w:style>
  <w:style w:type="paragraph" w:styleId="TOC8">
    <w:name w:val="toc 8"/>
    <w:basedOn w:val="Normal"/>
    <w:next w:val="Normal"/>
    <w:autoRedefine/>
    <w:uiPriority w:val="39"/>
    <w:unhideWhenUsed/>
    <w:rsid w:val="00B33D23"/>
    <w:pPr>
      <w:ind w:left="1540"/>
    </w:pPr>
  </w:style>
  <w:style w:type="paragraph" w:styleId="TOC9">
    <w:name w:val="toc 9"/>
    <w:basedOn w:val="Normal"/>
    <w:next w:val="Normal"/>
    <w:autoRedefine/>
    <w:uiPriority w:val="39"/>
    <w:unhideWhenUsed/>
    <w:rsid w:val="00B33D23"/>
    <w:pPr>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455203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www.cosmopolitan.com/lifestyle/advice/a6986/drunk-texts-you-should-never-send/" TargetMode="Externa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1.jpeg"/><Relationship Id="rId11" Type="http://schemas.openxmlformats.org/officeDocument/2006/relationships/image" Target="media/image2.jpeg"/><Relationship Id="rId12" Type="http://schemas.openxmlformats.org/officeDocument/2006/relationships/image" Target="media/image3.png"/><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header" Target="header3.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en.wikipedia.org/wiki/Colloquial" TargetMode="External"/><Relationship Id="rId8" Type="http://schemas.openxmlformats.org/officeDocument/2006/relationships/hyperlink" Target="http://en.wikipedia.org/wiki/Active_record_patter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1719</Words>
  <Characters>9803</Characters>
  <Application>Microsoft Macintosh Word</Application>
  <DocSecurity>0</DocSecurity>
  <Lines>81</Lines>
  <Paragraphs>22</Paragraphs>
  <ScaleCrop>false</ScaleCrop>
  <HeadingPairs>
    <vt:vector size="4" baseType="variant">
      <vt:variant>
        <vt:lpstr>Title</vt:lpstr>
      </vt:variant>
      <vt:variant>
        <vt:i4>1</vt:i4>
      </vt:variant>
      <vt:variant>
        <vt:lpstr>Headings</vt:lpstr>
      </vt:variant>
      <vt:variant>
        <vt:i4>13</vt:i4>
      </vt:variant>
    </vt:vector>
  </HeadingPairs>
  <TitlesOfParts>
    <vt:vector size="14" baseType="lpstr">
      <vt:lpstr>TicText Project Documentation</vt:lpstr>
      <vt:lpstr/>
      <vt:lpstr>The Goals of the Documentation</vt:lpstr>
      <vt:lpstr>    Deliverables</vt:lpstr>
      <vt:lpstr>    Final Documentation</vt:lpstr>
      <vt:lpstr>    Formatting Guidelines</vt:lpstr>
      <vt:lpstr>What is TicText?</vt:lpstr>
      <vt:lpstr>    Brief Description</vt:lpstr>
      <vt:lpstr>    Motivation</vt:lpstr>
      <vt:lpstr>    Risks/Challenges</vt:lpstr>
      <vt:lpstr>Formal Software Development Process</vt:lpstr>
      <vt:lpstr>Requirements &amp; Specifications</vt:lpstr>
      <vt:lpstr>Architecture &amp; Design</vt:lpstr>
      <vt:lpstr>Future Plans</vt:lpstr>
    </vt:vector>
  </TitlesOfParts>
  <Manager/>
  <Company/>
  <LinksUpToDate>false</LinksUpToDate>
  <CharactersWithSpaces>11500</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TicText Project Documentation</dc:title>
  <dc:subject/>
  <dc:creator>Terrence Katzenbaer, Kevin Chen, Jack Arendt, Chengkan Huang, Georgy Petukhov</dc:creator>
  <cp:keywords/>
  <dc:description/>
  <cp:lastModifiedBy>Terrence Katzenbaer</cp:lastModifiedBy>
  <cp:revision>2</cp:revision>
  <cp:lastPrinted>2015-04-25T20:07:00Z</cp:lastPrinted>
  <dcterms:created xsi:type="dcterms:W3CDTF">2015-05-02T23:52:00Z</dcterms:created>
  <dcterms:modified xsi:type="dcterms:W3CDTF">2015-05-02T23:52:00Z</dcterms:modified>
  <cp:category/>
</cp:coreProperties>
</file>